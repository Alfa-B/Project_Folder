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1736" w14:textId="77777777" w:rsidR="00015AA3" w:rsidRDefault="00015AA3">
      <w:pPr>
        <w:spacing w:line="200" w:lineRule="exact"/>
      </w:pPr>
    </w:p>
    <w:p w14:paraId="398C46C3" w14:textId="77777777" w:rsidR="00015AA3" w:rsidRDefault="00015AA3">
      <w:pPr>
        <w:spacing w:line="200" w:lineRule="exact"/>
      </w:pPr>
    </w:p>
    <w:p w14:paraId="55838001" w14:textId="77777777" w:rsidR="00015AA3" w:rsidRDefault="00015AA3">
      <w:pPr>
        <w:spacing w:line="200" w:lineRule="exact"/>
      </w:pPr>
    </w:p>
    <w:p w14:paraId="30D2860C" w14:textId="77777777" w:rsidR="00015AA3" w:rsidRDefault="00015AA3">
      <w:pPr>
        <w:spacing w:line="200" w:lineRule="exact"/>
      </w:pPr>
    </w:p>
    <w:p w14:paraId="176D527A" w14:textId="77777777" w:rsidR="00015AA3" w:rsidRDefault="00015AA3">
      <w:pPr>
        <w:spacing w:line="200" w:lineRule="exact"/>
      </w:pPr>
    </w:p>
    <w:p w14:paraId="5801DD2C" w14:textId="77777777" w:rsidR="00015AA3" w:rsidRDefault="00015AA3">
      <w:pPr>
        <w:spacing w:before="12" w:line="200" w:lineRule="exact"/>
      </w:pPr>
    </w:p>
    <w:p w14:paraId="5A8ECC6E" w14:textId="77777777" w:rsidR="00015AA3" w:rsidRDefault="00000000">
      <w:pPr>
        <w:spacing w:line="280" w:lineRule="exact"/>
        <w:ind w:left="101" w:right="-56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pacing w:val="-2"/>
          <w:sz w:val="24"/>
          <w:szCs w:val="24"/>
        </w:rPr>
        <w:t>3</w:t>
      </w:r>
      <w:r>
        <w:rPr>
          <w:rFonts w:ascii="Calibri" w:eastAsia="Calibri" w:hAnsi="Calibri" w:cs="Calibri"/>
          <w:b/>
          <w:sz w:val="24"/>
          <w:szCs w:val="24"/>
        </w:rPr>
        <w:t>.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L</w:t>
      </w:r>
      <w:r>
        <w:rPr>
          <w:rFonts w:ascii="Calibri" w:eastAsia="Calibri" w:hAnsi="Calibri" w:cs="Calibri"/>
          <w:b/>
          <w:sz w:val="24"/>
          <w:szCs w:val="24"/>
        </w:rPr>
        <w:t>A</w:t>
      </w:r>
      <w:r>
        <w:rPr>
          <w:rFonts w:ascii="Calibri" w:eastAsia="Calibri" w:hAnsi="Calibri" w:cs="Calibri"/>
          <w:b/>
          <w:spacing w:val="1"/>
          <w:sz w:val="24"/>
          <w:szCs w:val="24"/>
        </w:rPr>
        <w:t>N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G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>K</w:t>
      </w:r>
      <w:r>
        <w:rPr>
          <w:rFonts w:ascii="Calibri" w:eastAsia="Calibri" w:hAnsi="Calibri" w:cs="Calibri"/>
          <w:b/>
          <w:sz w:val="24"/>
          <w:szCs w:val="24"/>
        </w:rPr>
        <w:t>AH</w:t>
      </w:r>
      <w:r>
        <w:rPr>
          <w:rFonts w:ascii="Calibri" w:eastAsia="Calibri" w:hAnsi="Calibri" w:cs="Calibri"/>
          <w:b/>
          <w:spacing w:val="-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pacing w:val="2"/>
          <w:sz w:val="24"/>
          <w:szCs w:val="24"/>
        </w:rPr>
        <w:t>P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E</w:t>
      </w:r>
      <w:r>
        <w:rPr>
          <w:rFonts w:ascii="Calibri" w:eastAsia="Calibri" w:hAnsi="Calibri" w:cs="Calibri"/>
          <w:b/>
          <w:sz w:val="24"/>
          <w:szCs w:val="24"/>
        </w:rPr>
        <w:t>R</w:t>
      </w:r>
      <w:r>
        <w:rPr>
          <w:rFonts w:ascii="Calibri" w:eastAsia="Calibri" w:hAnsi="Calibri" w:cs="Calibri"/>
          <w:b/>
          <w:spacing w:val="-2"/>
          <w:sz w:val="24"/>
          <w:szCs w:val="24"/>
        </w:rPr>
        <w:t>C</w:t>
      </w:r>
      <w:r>
        <w:rPr>
          <w:rFonts w:ascii="Calibri" w:eastAsia="Calibri" w:hAnsi="Calibri" w:cs="Calibri"/>
          <w:b/>
          <w:spacing w:val="3"/>
          <w:sz w:val="24"/>
          <w:szCs w:val="24"/>
        </w:rPr>
        <w:t>O</w:t>
      </w:r>
      <w:r>
        <w:rPr>
          <w:rFonts w:ascii="Calibri" w:eastAsia="Calibri" w:hAnsi="Calibri" w:cs="Calibri"/>
          <w:b/>
          <w:sz w:val="24"/>
          <w:szCs w:val="24"/>
        </w:rPr>
        <w:t>BAAN</w:t>
      </w:r>
    </w:p>
    <w:p w14:paraId="334583EF" w14:textId="77777777" w:rsidR="00015AA3" w:rsidRDefault="00000000">
      <w:pPr>
        <w:spacing w:before="34" w:line="277" w:lineRule="auto"/>
        <w:ind w:left="-26" w:right="4390"/>
        <w:jc w:val="center"/>
        <w:rPr>
          <w:rFonts w:ascii="Calibri" w:eastAsia="Calibri" w:hAnsi="Calibri" w:cs="Calibri"/>
          <w:sz w:val="28"/>
          <w:szCs w:val="28"/>
        </w:rPr>
      </w:pPr>
      <w:r>
        <w:br w:type="column"/>
      </w:r>
      <w:r>
        <w:rPr>
          <w:rFonts w:ascii="Calibri" w:eastAsia="Calibri" w:hAnsi="Calibri" w:cs="Calibri"/>
          <w:b/>
          <w:spacing w:val="1"/>
          <w:sz w:val="28"/>
          <w:szCs w:val="28"/>
        </w:rPr>
        <w:t>L</w:t>
      </w:r>
      <w:r>
        <w:rPr>
          <w:rFonts w:ascii="Calibri" w:eastAsia="Calibri" w:hAnsi="Calibri" w:cs="Calibri"/>
          <w:b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P</w:t>
      </w:r>
      <w:r>
        <w:rPr>
          <w:rFonts w:ascii="Calibri" w:eastAsia="Calibri" w:hAnsi="Calibri" w:cs="Calibri"/>
          <w:b/>
          <w:sz w:val="28"/>
          <w:szCs w:val="28"/>
        </w:rPr>
        <w:t>O</w:t>
      </w:r>
      <w:r>
        <w:rPr>
          <w:rFonts w:ascii="Calibri" w:eastAsia="Calibri" w:hAnsi="Calibri" w:cs="Calibri"/>
          <w:b/>
          <w:spacing w:val="3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AN</w:t>
      </w:r>
      <w:r>
        <w:rPr>
          <w:rFonts w:ascii="Calibri" w:eastAsia="Calibri" w:hAnsi="Calibri" w:cs="Calibri"/>
          <w:b/>
          <w:spacing w:val="-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S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M</w:t>
      </w:r>
      <w:r>
        <w:rPr>
          <w:rFonts w:ascii="Calibri" w:eastAsia="Calibri" w:hAnsi="Calibri" w:cs="Calibri"/>
          <w:b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N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T</w:t>
      </w:r>
      <w:r>
        <w:rPr>
          <w:rFonts w:ascii="Calibri" w:eastAsia="Calibri" w:hAnsi="Calibri" w:cs="Calibri"/>
          <w:b/>
          <w:spacing w:val="-5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R</w:t>
      </w:r>
      <w:r>
        <w:rPr>
          <w:rFonts w:ascii="Calibri" w:eastAsia="Calibri" w:hAnsi="Calibri" w:cs="Calibri"/>
          <w:b/>
          <w:sz w:val="28"/>
          <w:szCs w:val="28"/>
        </w:rPr>
        <w:t>A M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O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D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>U</w:t>
      </w:r>
      <w:r>
        <w:rPr>
          <w:rFonts w:ascii="Calibri" w:eastAsia="Calibri" w:hAnsi="Calibri" w:cs="Calibri"/>
          <w:b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3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6</w:t>
      </w:r>
    </w:p>
    <w:p w14:paraId="0CE337DA" w14:textId="77777777" w:rsidR="00015AA3" w:rsidRDefault="00000000">
      <w:pPr>
        <w:spacing w:line="320" w:lineRule="exact"/>
        <w:ind w:left="124" w:right="4534"/>
        <w:jc w:val="center"/>
        <w:rPr>
          <w:rFonts w:ascii="Calibri" w:eastAsia="Calibri" w:hAnsi="Calibri" w:cs="Calibri"/>
          <w:sz w:val="28"/>
          <w:szCs w:val="28"/>
        </w:rPr>
        <w:sectPr w:rsidR="00015AA3">
          <w:pgSz w:w="11920" w:h="18720"/>
          <w:pgMar w:top="1400" w:right="200" w:bottom="280" w:left="1340" w:header="720" w:footer="720" w:gutter="0"/>
          <w:cols w:num="2" w:space="720" w:equalWidth="0">
            <w:col w:w="2633" w:space="644"/>
            <w:col w:w="7103"/>
          </w:cols>
        </w:sectPr>
      </w:pPr>
      <w:r>
        <w:rPr>
          <w:rFonts w:ascii="Calibri" w:eastAsia="Calibri" w:hAnsi="Calibri" w:cs="Calibri"/>
          <w:b/>
          <w:spacing w:val="1"/>
          <w:position w:val="1"/>
          <w:sz w:val="28"/>
          <w:szCs w:val="28"/>
        </w:rPr>
        <w:t>P</w:t>
      </w:r>
      <w:r>
        <w:rPr>
          <w:rFonts w:ascii="Calibri" w:eastAsia="Calibri" w:hAnsi="Calibri" w:cs="Calibri"/>
          <w:b/>
          <w:spacing w:val="-2"/>
          <w:position w:val="1"/>
          <w:sz w:val="28"/>
          <w:szCs w:val="28"/>
        </w:rPr>
        <w:t>H</w:t>
      </w:r>
      <w:r>
        <w:rPr>
          <w:rFonts w:ascii="Calibri" w:eastAsia="Calibri" w:hAnsi="Calibri" w:cs="Calibri"/>
          <w:b/>
          <w:spacing w:val="2"/>
          <w:position w:val="1"/>
          <w:sz w:val="28"/>
          <w:szCs w:val="28"/>
        </w:rPr>
        <w:t>P</w:t>
      </w:r>
      <w:r>
        <w:rPr>
          <w:rFonts w:ascii="Calibri" w:eastAsia="Calibri" w:hAnsi="Calibri" w:cs="Calibri"/>
          <w:b/>
          <w:spacing w:val="-1"/>
          <w:position w:val="1"/>
          <w:sz w:val="28"/>
          <w:szCs w:val="28"/>
        </w:rPr>
        <w:t>-</w:t>
      </w:r>
      <w:r>
        <w:rPr>
          <w:rFonts w:ascii="Calibri" w:eastAsia="Calibri" w:hAnsi="Calibri" w:cs="Calibri"/>
          <w:b/>
          <w:position w:val="1"/>
          <w:sz w:val="28"/>
          <w:szCs w:val="28"/>
        </w:rPr>
        <w:t>MY</w:t>
      </w:r>
      <w:r>
        <w:rPr>
          <w:rFonts w:ascii="Calibri" w:eastAsia="Calibri" w:hAnsi="Calibri" w:cs="Calibri"/>
          <w:b/>
          <w:spacing w:val="2"/>
          <w:position w:val="1"/>
          <w:sz w:val="28"/>
          <w:szCs w:val="28"/>
        </w:rPr>
        <w:t>S</w:t>
      </w:r>
      <w:r>
        <w:rPr>
          <w:rFonts w:ascii="Calibri" w:eastAsia="Calibri" w:hAnsi="Calibri" w:cs="Calibri"/>
          <w:b/>
          <w:spacing w:val="-2"/>
          <w:position w:val="1"/>
          <w:sz w:val="28"/>
          <w:szCs w:val="28"/>
        </w:rPr>
        <w:t>Q</w:t>
      </w:r>
      <w:r>
        <w:rPr>
          <w:rFonts w:ascii="Calibri" w:eastAsia="Calibri" w:hAnsi="Calibri" w:cs="Calibri"/>
          <w:b/>
          <w:position w:val="1"/>
          <w:sz w:val="28"/>
          <w:szCs w:val="28"/>
        </w:rPr>
        <w:t>L</w:t>
      </w:r>
      <w:r>
        <w:rPr>
          <w:rFonts w:ascii="Calibri" w:eastAsia="Calibri" w:hAnsi="Calibri" w:cs="Calibri"/>
          <w:b/>
          <w:spacing w:val="3"/>
          <w:position w:val="1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pacing w:val="1"/>
          <w:position w:val="1"/>
          <w:sz w:val="28"/>
          <w:szCs w:val="28"/>
        </w:rPr>
        <w:t>L</w:t>
      </w:r>
      <w:r>
        <w:rPr>
          <w:rFonts w:ascii="Calibri" w:eastAsia="Calibri" w:hAnsi="Calibri" w:cs="Calibri"/>
          <w:b/>
          <w:position w:val="1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-4"/>
          <w:position w:val="1"/>
          <w:sz w:val="28"/>
          <w:szCs w:val="28"/>
        </w:rPr>
        <w:t>N</w:t>
      </w:r>
      <w:r>
        <w:rPr>
          <w:rFonts w:ascii="Calibri" w:eastAsia="Calibri" w:hAnsi="Calibri" w:cs="Calibri"/>
          <w:b/>
          <w:spacing w:val="2"/>
          <w:position w:val="1"/>
          <w:sz w:val="28"/>
          <w:szCs w:val="28"/>
        </w:rPr>
        <w:t>JU</w:t>
      </w:r>
      <w:r>
        <w:rPr>
          <w:rFonts w:ascii="Calibri" w:eastAsia="Calibri" w:hAnsi="Calibri" w:cs="Calibri"/>
          <w:b/>
          <w:position w:val="1"/>
          <w:sz w:val="28"/>
          <w:szCs w:val="28"/>
        </w:rPr>
        <w:t>T</w:t>
      </w:r>
    </w:p>
    <w:p w14:paraId="03E25960" w14:textId="77777777" w:rsidR="00015AA3" w:rsidRDefault="00000000">
      <w:pPr>
        <w:spacing w:before="45" w:line="276" w:lineRule="auto"/>
        <w:ind w:left="101" w:right="176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 xml:space="preserve">1 </w:t>
      </w:r>
      <w:r>
        <w:rPr>
          <w:rFonts w:ascii="Calibri" w:eastAsia="Calibri" w:hAnsi="Calibri" w:cs="Calibri"/>
          <w:b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spacing w:val="-5"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-  </w:t>
      </w:r>
      <w:r>
        <w:rPr>
          <w:rFonts w:ascii="Calibri" w:eastAsia="Calibri" w:hAnsi="Calibri" w:cs="Calibri"/>
          <w:b/>
          <w:spacing w:val="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yS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b/>
          <w:sz w:val="22"/>
          <w:szCs w:val="22"/>
        </w:rPr>
        <w:t xml:space="preserve">L </w:t>
      </w:r>
      <w:r>
        <w:rPr>
          <w:rFonts w:ascii="Calibri" w:eastAsia="Calibri" w:hAnsi="Calibri" w:cs="Calibri"/>
          <w:b/>
          <w:spacing w:val="4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g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e</w:t>
      </w:r>
    </w:p>
    <w:p w14:paraId="1D8B6DAD" w14:textId="77777777" w:rsidR="00015AA3" w:rsidRDefault="00000000">
      <w:pPr>
        <w:tabs>
          <w:tab w:val="left" w:pos="820"/>
        </w:tabs>
        <w:spacing w:before="10" w:line="276" w:lineRule="auto"/>
        <w:ind w:left="821" w:right="179" w:hanging="360"/>
        <w:jc w:val="both"/>
        <w:rPr>
          <w:rFonts w:ascii="Calibri" w:eastAsia="Calibri" w:hAnsi="Calibri" w:cs="Calibri"/>
          <w:sz w:val="22"/>
          <w:szCs w:val="22"/>
        </w:rPr>
      </w:pPr>
      <w:r>
        <w:pict w14:anchorId="2CFAD8B4">
          <v:group id="_x0000_s1132" style="position:absolute;left:0;text-align:left;margin-left:102.25pt;margin-top:46.4pt;width:183.45pt;height:95.65pt;z-index:-251670528;mso-position-horizontal-relative:page" coordorigin="2045,928" coordsize="3669,1913">
            <v:shape id="_x0000_s1136" style="position:absolute;left:2056;top:939;width:3647;height:0" coordorigin="2056,939" coordsize="3647,0" path="m2056,939r3647,e" filled="f" strokeweight=".6pt">
              <v:path arrowok="t"/>
            </v:shape>
            <v:shape id="_x0000_s1135" style="position:absolute;left:2051;top:934;width:0;height:1901" coordorigin="2051,934" coordsize="0,1901" path="m2051,934r,1901e" filled="f" strokeweight=".6pt">
              <v:path arrowok="t"/>
            </v:shape>
            <v:shape id="_x0000_s1134" style="position:absolute;left:2056;top:2830;width:3647;height:0" coordorigin="2056,2830" coordsize="3647,0" path="m2056,2830r3647,e" filled="f" strokeweight=".6pt">
              <v:path arrowok="t"/>
            </v:shape>
            <v:shape id="_x0000_s1133" style="position:absolute;left:5708;top:934;width:0;height:1901" coordorigin="5708,934" coordsize="0,1901" path="m5708,934r,1901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ikum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ebe</w:t>
      </w:r>
      <w:r>
        <w:rPr>
          <w:rFonts w:ascii="Calibri" w:eastAsia="Calibri" w:hAnsi="Calibri" w:cs="Calibri"/>
          <w:spacing w:val="5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08FB495D" w14:textId="77777777" w:rsidR="00015AA3" w:rsidRDefault="00000000">
      <w:pPr>
        <w:spacing w:before="5"/>
        <w:ind w:left="8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2B3A1B26" w14:textId="77777777" w:rsidR="00015AA3" w:rsidRDefault="00000000">
      <w:pPr>
        <w:spacing w:before="1"/>
        <w:ind w:left="821" w:right="17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nn                                                    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""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_db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($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)   </w:t>
      </w:r>
      <w:proofErr w:type="gramEnd"/>
      <w:r>
        <w:rPr>
          <w:rFonts w:ascii="Calibri" w:eastAsia="Calibri" w:hAnsi="Calibri" w:cs="Calibri"/>
          <w:spacing w:val="4"/>
          <w:sz w:val="22"/>
          <w:szCs w:val="22"/>
        </w:rPr>
        <w:t xml:space="preserve"> o</w:t>
      </w:r>
      <w:r>
        <w:rPr>
          <w:rFonts w:ascii="Calibri" w:eastAsia="Calibri" w:hAnsi="Calibri" w:cs="Calibri"/>
          <w:sz w:val="22"/>
          <w:szCs w:val="22"/>
        </w:rPr>
        <w:t>r 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F305AA4" w14:textId="77777777" w:rsidR="00015AA3" w:rsidRDefault="00000000">
      <w:pPr>
        <w:spacing w:line="260" w:lineRule="exact"/>
        <w:ind w:left="8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?&gt;</w:t>
      </w:r>
    </w:p>
    <w:p w14:paraId="2D123D9D" w14:textId="77777777" w:rsidR="00015AA3" w:rsidRDefault="00000000">
      <w:pPr>
        <w:spacing w:before="12" w:line="276" w:lineRule="auto"/>
        <w:ind w:left="821" w:right="177"/>
        <w:jc w:val="both"/>
        <w:rPr>
          <w:rFonts w:ascii="Calibri" w:eastAsia="Calibri" w:hAnsi="Calibri" w:cs="Calibri"/>
          <w:sz w:val="22"/>
          <w:szCs w:val="22"/>
        </w:rPr>
      </w:pPr>
      <w:r>
        <w:pict w14:anchorId="2E582FA8">
          <v:group id="_x0000_s1127" style="position:absolute;left:0;text-align:left;margin-left:102.25pt;margin-top:46.75pt;width:183.45pt;height:41.85pt;z-index:-251669504;mso-position-horizontal-relative:page" coordorigin="2045,935" coordsize="3669,837">
            <v:shape id="_x0000_s1131" style="position:absolute;left:2056;top:946;width:3647;height:0" coordorigin="2056,946" coordsize="3647,0" path="m2056,946r3647,e" filled="f" strokeweight=".6pt">
              <v:path arrowok="t"/>
            </v:shape>
            <v:shape id="_x0000_s1130" style="position:absolute;left:2051;top:941;width:0;height:825" coordorigin="2051,941" coordsize="0,825" path="m2051,941r,825e" filled="f" strokeweight=".6pt">
              <v:path arrowok="t"/>
            </v:shape>
            <v:shape id="_x0000_s1129" style="position:absolute;left:2056;top:1761;width:3647;height:0" coordorigin="2056,1761" coordsize="3647,0" path="m2056,1761r3647,e" filled="f" strokeweight=".6pt">
              <v:path arrowok="t"/>
            </v:shape>
            <v:shape id="_x0000_s1128" style="position:absolute;left:5708;top:941;width:0;height:825" coordorigin="5708,941" coordsize="0,825" path="m5708,941r,825e" filled="f" strokeweight=".6pt">
              <v:path arrowok="t"/>
            </v:shape>
            <w10:wrap anchorx="page"/>
          </v:group>
        </w:pic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_ko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eksi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2FD28993" w14:textId="77777777" w:rsidR="00015AA3" w:rsidRDefault="00000000">
      <w:pPr>
        <w:spacing w:before="5"/>
        <w:ind w:left="8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3AF4A891" w14:textId="77777777" w:rsidR="00015AA3" w:rsidRDefault="00000000">
      <w:pPr>
        <w:spacing w:before="1"/>
        <w:ind w:left="8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6F3862F" w14:textId="77777777" w:rsidR="00015AA3" w:rsidRDefault="00000000">
      <w:pPr>
        <w:spacing w:before="1" w:line="250" w:lineRule="auto"/>
        <w:ind w:left="821" w:right="269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 xml:space="preserve">?&gt; </w:t>
      </w: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576FAC2A" w14:textId="77777777" w:rsidR="00015AA3" w:rsidRDefault="00000000">
      <w:pPr>
        <w:spacing w:before="25"/>
        <w:ind w:left="820"/>
      </w:pPr>
      <w:r>
        <w:pict w14:anchorId="082917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pt;height:74.5pt">
            <v:imagedata r:id="rId5" o:title=""/>
          </v:shape>
        </w:pict>
      </w:r>
    </w:p>
    <w:p w14:paraId="722CA118" w14:textId="77777777" w:rsidR="00015AA3" w:rsidRDefault="00000000">
      <w:pPr>
        <w:spacing w:before="60"/>
        <w:ind w:left="821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352D0DC1" w14:textId="77777777" w:rsidR="00015AA3" w:rsidRDefault="00000000">
      <w:pPr>
        <w:spacing w:before="36" w:line="276" w:lineRule="auto"/>
        <w:ind w:left="821" w:right="17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ka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deb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oso</w:t>
      </w:r>
      <w:r>
        <w:rPr>
          <w:rFonts w:ascii="Calibri" w:eastAsia="Calibri" w:hAnsi="Calibri" w:cs="Calibri"/>
          <w:sz w:val="22"/>
          <w:szCs w:val="22"/>
        </w:rPr>
        <w:t>ng</w:t>
      </w:r>
      <w:proofErr w:type="spellEnd"/>
    </w:p>
    <w:p w14:paraId="1C757EA8" w14:textId="77777777" w:rsidR="00015AA3" w:rsidRDefault="00015AA3">
      <w:pPr>
        <w:spacing w:before="5" w:line="100" w:lineRule="exact"/>
        <w:rPr>
          <w:sz w:val="11"/>
          <w:szCs w:val="11"/>
        </w:rPr>
      </w:pPr>
    </w:p>
    <w:p w14:paraId="6288A8D4" w14:textId="77777777" w:rsidR="00015AA3" w:rsidRDefault="00015AA3">
      <w:pPr>
        <w:spacing w:line="200" w:lineRule="exact"/>
      </w:pPr>
    </w:p>
    <w:p w14:paraId="2FC1B6E4" w14:textId="77777777" w:rsidR="00015AA3" w:rsidRDefault="00000000">
      <w:pPr>
        <w:tabs>
          <w:tab w:val="left" w:pos="820"/>
        </w:tabs>
        <w:spacing w:line="276" w:lineRule="auto"/>
        <w:ind w:left="821" w:right="180" w:hanging="360"/>
        <w:jc w:val="both"/>
        <w:rPr>
          <w:rFonts w:ascii="Calibri" w:eastAsia="Calibri" w:hAnsi="Calibri" w:cs="Calibri"/>
          <w:sz w:val="22"/>
          <w:szCs w:val="22"/>
        </w:rPr>
      </w:pPr>
      <w:r>
        <w:pict w14:anchorId="2B7EF570">
          <v:group id="_x0000_s1121" style="position:absolute;left:0;text-align:left;margin-left:102.25pt;margin-top:30.65pt;width:183.45pt;height:109.15pt;z-index:-251668480;mso-position-horizontal-relative:page" coordorigin="2045,613" coordsize="3669,2183">
            <v:shape id="_x0000_s1125" style="position:absolute;left:2056;top:624;width:3647;height:0" coordorigin="2056,624" coordsize="3647,0" path="m2056,624r3647,e" filled="f" strokeweight=".6pt">
              <v:path arrowok="t"/>
            </v:shape>
            <v:shape id="_x0000_s1124" style="position:absolute;left:2051;top:619;width:0;height:2171" coordorigin="2051,619" coordsize="0,2171" path="m2051,619r,2171e" filled="f" strokeweight=".6pt">
              <v:path arrowok="t"/>
            </v:shape>
            <v:shape id="_x0000_s1123" style="position:absolute;left:2056;top:2785;width:3647;height:0" coordorigin="2056,2785" coordsize="3647,0" path="m2056,2785r3647,e" filled="f" strokeweight=".6pt">
              <v:path arrowok="t"/>
            </v:shape>
            <v:shape id="_x0000_s1122" style="position:absolute;left:5708;top:619;width:0;height:2171" coordorigin="5708,619" coordsize="0,2171" path="m5708,619r,2171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</w:p>
    <w:p w14:paraId="3592158E" w14:textId="77777777" w:rsidR="00015AA3" w:rsidRDefault="00000000">
      <w:pPr>
        <w:spacing w:before="10"/>
        <w:ind w:left="8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4051C26D" w14:textId="77777777" w:rsidR="00015AA3" w:rsidRDefault="00000000">
      <w:pPr>
        <w:spacing w:before="2"/>
        <w:ind w:left="821" w:right="17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nn                                                    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""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db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_da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B9CA146" w14:textId="77777777" w:rsidR="00015AA3" w:rsidRDefault="00000000">
      <w:pPr>
        <w:spacing w:before="1" w:line="250" w:lineRule="auto"/>
        <w:ind w:left="821" w:right="273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 xml:space="preserve">?&gt;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62E3AD74" w14:textId="77777777" w:rsidR="00015AA3" w:rsidRDefault="00000000">
      <w:pPr>
        <w:spacing w:before="23"/>
        <w:ind w:left="820"/>
      </w:pPr>
      <w:r>
        <w:pict w14:anchorId="409A8122">
          <v:shape id="_x0000_i1026" type="#_x0000_t75" style="width:183pt;height:85.5pt">
            <v:imagedata r:id="rId6" o:title=""/>
          </v:shape>
        </w:pict>
      </w:r>
    </w:p>
    <w:p w14:paraId="53822FBA" w14:textId="77777777" w:rsidR="00015AA3" w:rsidRDefault="00000000">
      <w:pPr>
        <w:spacing w:before="47"/>
        <w:ind w:left="82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446DE4B0" w14:textId="77777777" w:rsidR="00015AA3" w:rsidRDefault="00000000">
      <w:pPr>
        <w:spacing w:before="45" w:line="276" w:lineRule="auto"/>
        <w:ind w:left="360" w:right="1202"/>
        <w:jc w:val="both"/>
        <w:rPr>
          <w:rFonts w:ascii="Calibri" w:eastAsia="Calibri" w:hAnsi="Calibri" w:cs="Calibri"/>
          <w:sz w:val="22"/>
          <w:szCs w:val="22"/>
        </w:rPr>
      </w:pPr>
      <w:r>
        <w:br w:type="column"/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ada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yad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eh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al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eha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di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yad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</w:p>
    <w:p w14:paraId="46EAFFEA" w14:textId="77777777" w:rsidR="00015AA3" w:rsidRDefault="00015AA3">
      <w:pPr>
        <w:spacing w:before="1" w:line="120" w:lineRule="exact"/>
        <w:rPr>
          <w:sz w:val="12"/>
          <w:szCs w:val="12"/>
        </w:rPr>
      </w:pPr>
    </w:p>
    <w:p w14:paraId="406894E4" w14:textId="77777777" w:rsidR="00015AA3" w:rsidRDefault="00015AA3">
      <w:pPr>
        <w:spacing w:line="200" w:lineRule="exact"/>
      </w:pPr>
    </w:p>
    <w:p w14:paraId="0724C35A" w14:textId="77777777" w:rsidR="00015AA3" w:rsidRDefault="00000000">
      <w:pPr>
        <w:tabs>
          <w:tab w:val="left" w:pos="360"/>
        </w:tabs>
        <w:spacing w:line="277" w:lineRule="auto"/>
        <w:ind w:left="360" w:right="1203" w:hanging="360"/>
        <w:rPr>
          <w:rFonts w:ascii="Calibri" w:eastAsia="Calibri" w:hAnsi="Calibri" w:cs="Calibri"/>
          <w:sz w:val="22"/>
          <w:szCs w:val="22"/>
        </w:rPr>
      </w:pPr>
      <w:r>
        <w:pict w14:anchorId="0258DF14">
          <v:group id="_x0000_s1115" style="position:absolute;left:0;text-align:left;margin-left:345.6pt;margin-top:30.45pt;width:183.45pt;height:122.6pt;z-index:-251667456;mso-position-horizontal-relative:page" coordorigin="6912,609" coordsize="3669,2452">
            <v:shape id="_x0000_s1119" style="position:absolute;left:6923;top:620;width:3647;height:0" coordorigin="6923,620" coordsize="3647,0" path="m6923,620r3647,e" filled="f" strokeweight=".6pt">
              <v:path arrowok="t"/>
            </v:shape>
            <v:shape id="_x0000_s1118" style="position:absolute;left:6918;top:615;width:0;height:2440" coordorigin="6918,615" coordsize="0,2440" path="m6918,615r,2440e" filled="f" strokeweight=".6pt">
              <v:path arrowok="t"/>
            </v:shape>
            <v:shape id="_x0000_s1117" style="position:absolute;left:6923;top:3050;width:3647;height:0" coordorigin="6923,3050" coordsize="3647,0" path="m6923,3050r3647,e" filled="f" strokeweight=".6pt">
              <v:path arrowok="t"/>
            </v:shape>
            <v:shape id="_x0000_s1116" style="position:absolute;left:10575;top:615;width:0;height:2440" coordorigin="10575,615" coordsize="0,2440" path="m10575,615r,2440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e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</w:p>
    <w:p w14:paraId="286702FA" w14:textId="77777777" w:rsidR="00015AA3" w:rsidRDefault="00000000">
      <w:pPr>
        <w:spacing w:before="4"/>
        <w:ind w:left="360" w:right="408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12E9FBE7" w14:textId="77777777" w:rsidR="00015AA3" w:rsidRDefault="00000000">
      <w:pPr>
        <w:spacing w:before="1"/>
        <w:ind w:left="360" w:right="119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nn                                                    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3571808B" w14:textId="77777777" w:rsidR="00015AA3" w:rsidRDefault="00000000">
      <w:pPr>
        <w:spacing w:before="2"/>
        <w:ind w:left="360" w:right="125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,"</w:t>
      </w:r>
    </w:p>
    <w:p w14:paraId="5E5D341A" w14:textId="77777777" w:rsidR="00015AA3" w:rsidRDefault="00000000">
      <w:pPr>
        <w:spacing w:line="260" w:lineRule="exact"/>
        <w:ind w:left="360" w:right="120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1223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r  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</w:p>
    <w:p w14:paraId="38A4C0F5" w14:textId="77777777" w:rsidR="00015AA3" w:rsidRDefault="00000000">
      <w:pPr>
        <w:spacing w:before="1"/>
        <w:ind w:left="360" w:right="1203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;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db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_da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r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4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38B45FB" w14:textId="77777777" w:rsidR="00015AA3" w:rsidRDefault="00000000">
      <w:pPr>
        <w:spacing w:before="1" w:line="250" w:lineRule="auto"/>
        <w:ind w:left="360" w:right="375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 xml:space="preserve">?&gt;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310872E5" w14:textId="77777777" w:rsidR="00015AA3" w:rsidRDefault="00000000">
      <w:pPr>
        <w:spacing w:before="25"/>
        <w:ind w:left="359"/>
      </w:pPr>
      <w:r>
        <w:pict w14:anchorId="2672C10F">
          <v:shape id="_x0000_i1027" type="#_x0000_t75" style="width:229pt;height:88pt">
            <v:imagedata r:id="rId7" o:title=""/>
          </v:shape>
        </w:pict>
      </w:r>
    </w:p>
    <w:p w14:paraId="2C2C8453" w14:textId="77777777" w:rsidR="00015AA3" w:rsidRDefault="00000000">
      <w:pPr>
        <w:spacing w:before="60"/>
        <w:ind w:left="360" w:right="387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42DD226B" w14:textId="77777777" w:rsidR="00015AA3" w:rsidRDefault="00000000">
      <w:pPr>
        <w:spacing w:before="36" w:line="276" w:lineRule="auto"/>
        <w:ind w:left="360" w:right="120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al </w:t>
      </w:r>
      <w:proofErr w:type="spell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ende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eksi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 p</w:t>
      </w:r>
      <w:r>
        <w:rPr>
          <w:rFonts w:ascii="Calibri" w:eastAsia="Calibri" w:hAnsi="Calibri" w:cs="Calibri"/>
          <w:spacing w:val="-1"/>
          <w:sz w:val="22"/>
          <w:szCs w:val="22"/>
        </w:rPr>
        <w:t>ass</w:t>
      </w:r>
      <w:r>
        <w:rPr>
          <w:rFonts w:ascii="Calibri" w:eastAsia="Calibri" w:hAnsi="Calibri" w:cs="Calibri"/>
          <w:spacing w:val="2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yad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</w:p>
    <w:p w14:paraId="387E3A8A" w14:textId="77777777" w:rsidR="00015AA3" w:rsidRDefault="00015AA3">
      <w:pPr>
        <w:spacing w:before="6" w:line="100" w:lineRule="exact"/>
        <w:rPr>
          <w:sz w:val="11"/>
          <w:szCs w:val="11"/>
        </w:rPr>
      </w:pPr>
    </w:p>
    <w:p w14:paraId="5D98878A" w14:textId="77777777" w:rsidR="00015AA3" w:rsidRDefault="00015AA3">
      <w:pPr>
        <w:spacing w:line="200" w:lineRule="exact"/>
      </w:pPr>
    </w:p>
    <w:p w14:paraId="3F9496F2" w14:textId="77777777" w:rsidR="00015AA3" w:rsidRDefault="00000000">
      <w:pPr>
        <w:ind w:left="-38" w:right="2025"/>
        <w:jc w:val="center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426F8546" w14:textId="77777777" w:rsidR="00015AA3" w:rsidRDefault="00000000">
      <w:pPr>
        <w:spacing w:before="51"/>
        <w:ind w:left="360" w:right="169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4B58B395" w14:textId="77777777" w:rsidR="00015AA3" w:rsidRDefault="00015AA3">
      <w:pPr>
        <w:spacing w:before="5" w:line="260" w:lineRule="exact"/>
        <w:rPr>
          <w:sz w:val="26"/>
          <w:szCs w:val="26"/>
        </w:rPr>
      </w:pPr>
    </w:p>
    <w:p w14:paraId="24EE3D36" w14:textId="77777777" w:rsidR="00015AA3" w:rsidRDefault="00000000">
      <w:pPr>
        <w:ind w:left="360" w:right="242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 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62AF118A" w14:textId="77777777" w:rsidR="00015AA3" w:rsidRDefault="00000000">
      <w:pPr>
        <w:spacing w:before="1"/>
        <w:ind w:left="360" w:right="42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7140BB90" w14:textId="77777777" w:rsidR="00015AA3" w:rsidRDefault="00000000">
      <w:pPr>
        <w:spacing w:before="2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5B687ABF" w14:textId="77777777" w:rsidR="00015AA3" w:rsidRDefault="00000000">
      <w:pPr>
        <w:spacing w:line="260" w:lineRule="exact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l&lt;/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5239DFE8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proofErr w:type="spellStart"/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114F9E0D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pict w14:anchorId="1B65182C">
          <v:group id="_x0000_s1109" style="position:absolute;left:0;text-align:left;margin-left:345.6pt;margin-top:623.6pt;width:183.45pt;height:229.9pt;z-index:-251666432;mso-position-horizontal-relative:page;mso-position-vertical-relative:page" coordorigin="6912,12472" coordsize="3669,4598">
            <v:shape id="_x0000_s1113" style="position:absolute;left:6923;top:12483;width:3647;height:0" coordorigin="6923,12483" coordsize="3647,0" path="m6923,12483r3647,e" filled="f" strokeweight=".6pt">
              <v:path arrowok="t"/>
            </v:shape>
            <v:shape id="_x0000_s1112" style="position:absolute;left:6918;top:12478;width:0;height:4586" coordorigin="6918,12478" coordsize="0,4586" path="m6918,12478r,4587e" filled="f" strokeweight=".6pt">
              <v:path arrowok="t"/>
            </v:shape>
            <v:shape id="_x0000_s1111" style="position:absolute;left:6923;top:17060;width:3647;height:0" coordorigin="6923,17060" coordsize="3647,0" path="m6923,17060r3647,e" filled="f" strokeweight=".6pt">
              <v:path arrowok="t"/>
            </v:shape>
            <v:shape id="_x0000_s1110" style="position:absolute;left:10575;top:12478;width:0;height:4586" coordorigin="10575,12478" coordsize="0,4586" path="m10575,12478r,4587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366F193D" w14:textId="77777777" w:rsidR="00015AA3" w:rsidRDefault="00000000">
      <w:pPr>
        <w:spacing w:before="1"/>
        <w:ind w:left="360" w:right="40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F27FBB2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1BEFC0E5" w14:textId="77777777" w:rsidR="00015AA3" w:rsidRDefault="00000000">
      <w:pPr>
        <w:ind w:left="360" w:right="120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n,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57C7D3E0" w14:textId="77777777" w:rsidR="00015AA3" w:rsidRDefault="00000000">
      <w:pPr>
        <w:spacing w:before="2"/>
        <w:ind w:left="360" w:right="275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* 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ROM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8182B8B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424B2DF1" w14:textId="77777777" w:rsidR="00015AA3" w:rsidRDefault="00000000">
      <w:pPr>
        <w:ind w:left="360" w:right="120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le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                 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592E441A" w14:textId="77777777" w:rsidR="00015AA3" w:rsidRDefault="00000000">
      <w:pPr>
        <w:spacing w:before="1"/>
        <w:ind w:left="360" w:right="20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tc</w:t>
      </w:r>
      <w:r>
        <w:rPr>
          <w:rFonts w:ascii="Calibri" w:eastAsia="Calibri" w:hAnsi="Calibri" w:cs="Calibri"/>
          <w:sz w:val="22"/>
          <w:szCs w:val="22"/>
        </w:rPr>
        <w:t>h_a</w:t>
      </w:r>
      <w:r>
        <w:rPr>
          <w:rFonts w:ascii="Calibri" w:eastAsia="Calibri" w:hAnsi="Calibri" w:cs="Calibri"/>
          <w:spacing w:val="-2"/>
          <w:sz w:val="22"/>
          <w:szCs w:val="22"/>
        </w:rPr>
        <w:t>rr</w:t>
      </w:r>
      <w:r>
        <w:rPr>
          <w:rFonts w:ascii="Calibri" w:eastAsia="Calibri" w:hAnsi="Calibri" w:cs="Calibri"/>
          <w:sz w:val="22"/>
          <w:szCs w:val="22"/>
        </w:rPr>
        <w:t>ay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5EF77335" w14:textId="77777777" w:rsidR="00015AA3" w:rsidRDefault="00000000">
      <w:pPr>
        <w:spacing w:line="260" w:lineRule="exact"/>
        <w:ind w:left="560"/>
        <w:rPr>
          <w:rFonts w:ascii="Calibri" w:eastAsia="Calibri" w:hAnsi="Calibri" w:cs="Calibri"/>
          <w:sz w:val="22"/>
          <w:szCs w:val="22"/>
        </w:rPr>
        <w:sectPr w:rsidR="00015AA3">
          <w:type w:val="continuous"/>
          <w:pgSz w:w="11920" w:h="18720"/>
          <w:pgMar w:top="1400" w:right="200" w:bottom="280" w:left="1340" w:header="720" w:footer="720" w:gutter="0"/>
          <w:cols w:num="2" w:space="720" w:equalWidth="0">
            <w:col w:w="4480" w:space="847"/>
            <w:col w:w="5053"/>
          </w:cols>
        </w:sect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560BA952" w14:textId="77777777" w:rsidR="00015AA3" w:rsidRDefault="00015AA3">
      <w:pPr>
        <w:spacing w:before="2" w:line="100" w:lineRule="exact"/>
        <w:rPr>
          <w:sz w:val="10"/>
          <w:szCs w:val="10"/>
        </w:rPr>
      </w:pPr>
    </w:p>
    <w:tbl>
      <w:tblPr>
        <w:tblW w:w="0" w:type="auto"/>
        <w:tblInd w:w="7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754"/>
        <w:gridCol w:w="273"/>
        <w:gridCol w:w="1455"/>
        <w:gridCol w:w="268"/>
        <w:gridCol w:w="1215"/>
        <w:gridCol w:w="986"/>
        <w:gridCol w:w="1699"/>
        <w:gridCol w:w="972"/>
      </w:tblGrid>
      <w:tr w:rsidR="00015AA3" w14:paraId="4A8C97F1" w14:textId="77777777">
        <w:trPr>
          <w:trHeight w:hRule="exact" w:val="287"/>
        </w:trPr>
        <w:tc>
          <w:tcPr>
            <w:tcW w:w="831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86B8C4D" w14:textId="77777777" w:rsidR="00015AA3" w:rsidRDefault="00000000">
            <w:pPr>
              <w:spacing w:line="260" w:lineRule="exact"/>
              <w:ind w:left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ho</w:t>
            </w:r>
          </w:p>
        </w:tc>
        <w:tc>
          <w:tcPr>
            <w:tcW w:w="754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0F233D2" w14:textId="77777777" w:rsidR="00015AA3" w:rsidRDefault="00000000">
            <w:pPr>
              <w:spacing w:line="260" w:lineRule="exact"/>
              <w:ind w:left="5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"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&lt;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d&gt;"</w:t>
            </w:r>
          </w:p>
        </w:tc>
        <w:tc>
          <w:tcPr>
            <w:tcW w:w="27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6BAF4EE" w14:textId="77777777" w:rsidR="00015AA3" w:rsidRDefault="00000000">
            <w:pPr>
              <w:spacing w:line="260" w:lineRule="exact"/>
              <w:ind w:left="72" w:right="7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D5308D5" w14:textId="77777777" w:rsidR="00015AA3" w:rsidRDefault="00000000">
            <w:pPr>
              <w:spacing w:line="260" w:lineRule="exact"/>
              <w:ind w:left="10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$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[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'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am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>'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]</w:t>
            </w:r>
          </w:p>
        </w:tc>
        <w:tc>
          <w:tcPr>
            <w:tcW w:w="26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158699F7" w14:textId="77777777" w:rsidR="00015AA3" w:rsidRDefault="00000000">
            <w:pPr>
              <w:spacing w:line="260" w:lineRule="exact"/>
              <w:ind w:left="72" w:right="6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4872" w:type="dxa"/>
            <w:gridSpan w:val="4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7CD5040" w14:textId="77777777" w:rsidR="00015AA3" w:rsidRDefault="00000000">
            <w:pPr>
              <w:spacing w:line="260" w:lineRule="exact"/>
              <w:ind w:left="132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$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q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y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)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</w:p>
        </w:tc>
      </w:tr>
      <w:tr w:rsidR="00015AA3" w14:paraId="19A21D25" w14:textId="77777777">
        <w:trPr>
          <w:trHeight w:hRule="exact" w:val="268"/>
        </w:trPr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</w:tcPr>
          <w:p w14:paraId="0EADD996" w14:textId="77777777" w:rsidR="00015AA3" w:rsidRDefault="00000000">
            <w:pPr>
              <w:spacing w:line="240" w:lineRule="exact"/>
              <w:ind w:left="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"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&lt;/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d&gt;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"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;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3E810B96" w14:textId="77777777" w:rsidR="00015AA3" w:rsidRDefault="00015AA3"/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77A646E4" w14:textId="77777777" w:rsidR="00015AA3" w:rsidRDefault="00015AA3"/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40FA8B05" w14:textId="77777777" w:rsidR="00015AA3" w:rsidRDefault="00015AA3"/>
        </w:tc>
        <w:tc>
          <w:tcPr>
            <w:tcW w:w="26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66B411C3" w14:textId="77777777" w:rsidR="00015AA3" w:rsidRDefault="00015AA3"/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251A429A" w14:textId="77777777" w:rsidR="00015AA3" w:rsidRDefault="00015AA3"/>
        </w:tc>
        <w:tc>
          <w:tcPr>
            <w:tcW w:w="98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7B79E2D6" w14:textId="77777777" w:rsidR="00015AA3" w:rsidRDefault="00015AA3"/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0E00243B" w14:textId="77777777" w:rsidR="00015AA3" w:rsidRDefault="00015AA3"/>
        </w:tc>
        <w:tc>
          <w:tcPr>
            <w:tcW w:w="97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367AA1E8" w14:textId="77777777" w:rsidR="00015AA3" w:rsidRDefault="00015AA3"/>
        </w:tc>
      </w:tr>
      <w:tr w:rsidR="00015AA3" w14:paraId="25B6FA76" w14:textId="77777777">
        <w:trPr>
          <w:trHeight w:hRule="exact" w:val="295"/>
        </w:trPr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</w:tcPr>
          <w:p w14:paraId="7B44E270" w14:textId="77777777" w:rsidR="00015AA3" w:rsidRDefault="00000000">
            <w:pPr>
              <w:spacing w:line="240" w:lineRule="exact"/>
              <w:ind w:left="24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ho</w:t>
            </w:r>
          </w:p>
        </w:tc>
        <w:tc>
          <w:tcPr>
            <w:tcW w:w="754" w:type="dxa"/>
            <w:tcBorders>
              <w:top w:val="nil"/>
              <w:left w:val="nil"/>
              <w:bottom w:val="nil"/>
              <w:right w:val="nil"/>
            </w:tcBorders>
          </w:tcPr>
          <w:p w14:paraId="1CAFE644" w14:textId="77777777" w:rsidR="00015AA3" w:rsidRDefault="00000000">
            <w:pPr>
              <w:spacing w:line="240" w:lineRule="exact"/>
              <w:ind w:left="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"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&lt;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>&gt;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"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nil"/>
            </w:tcBorders>
          </w:tcPr>
          <w:p w14:paraId="232170AF" w14:textId="77777777" w:rsidR="00015AA3" w:rsidRDefault="00000000">
            <w:pPr>
              <w:spacing w:line="240" w:lineRule="exact"/>
              <w:ind w:left="77" w:right="68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14:paraId="54ECA2F8" w14:textId="77777777" w:rsidR="00015AA3" w:rsidRDefault="00000000">
            <w:pPr>
              <w:spacing w:line="240" w:lineRule="exact"/>
              <w:ind w:left="11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$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>[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'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em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'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]</w:t>
            </w:r>
          </w:p>
        </w:tc>
        <w:tc>
          <w:tcPr>
            <w:tcW w:w="26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534E32E" w14:textId="77777777" w:rsidR="00015AA3" w:rsidRDefault="00000000">
            <w:pPr>
              <w:spacing w:line="240" w:lineRule="exact"/>
              <w:ind w:left="77" w:right="5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.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</w:tcPr>
          <w:p w14:paraId="28FC2272" w14:textId="77777777" w:rsidR="00015AA3" w:rsidRDefault="00015AA3"/>
        </w:tc>
        <w:tc>
          <w:tcPr>
            <w:tcW w:w="986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BC234DF" w14:textId="77777777" w:rsidR="00015AA3" w:rsidRDefault="00000000">
            <w:pPr>
              <w:spacing w:line="240" w:lineRule="exact"/>
              <w:ind w:left="304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if</w:t>
            </w: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14:paraId="14733777" w14:textId="77777777" w:rsidR="00015AA3" w:rsidRDefault="00000000">
            <w:pPr>
              <w:spacing w:line="240" w:lineRule="exact"/>
              <w:ind w:left="559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>($</w:t>
            </w:r>
            <w:proofErr w:type="spellStart"/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as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il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3238BCD" w14:textId="77777777" w:rsidR="00015AA3" w:rsidRDefault="00000000">
            <w:pPr>
              <w:spacing w:line="240" w:lineRule="exact"/>
              <w:ind w:left="5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&amp;&amp;</w:t>
            </w:r>
          </w:p>
        </w:tc>
      </w:tr>
    </w:tbl>
    <w:p w14:paraId="77B3432D" w14:textId="77777777" w:rsidR="00015AA3" w:rsidRDefault="00015AA3">
      <w:pPr>
        <w:sectPr w:rsidR="00015AA3">
          <w:pgSz w:w="11920" w:h="18720"/>
          <w:pgMar w:top="1340" w:right="1220" w:bottom="280" w:left="1340" w:header="720" w:footer="720" w:gutter="0"/>
          <w:cols w:space="720"/>
        </w:sectPr>
      </w:pPr>
    </w:p>
    <w:p w14:paraId="33250C09" w14:textId="77777777" w:rsidR="00015AA3" w:rsidRDefault="00000000">
      <w:pPr>
        <w:spacing w:line="220" w:lineRule="exact"/>
        <w:ind w:left="821" w:right="299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2F4B8452" w14:textId="77777777" w:rsidR="00015AA3" w:rsidRDefault="00000000">
      <w:pPr>
        <w:spacing w:before="4" w:line="236" w:lineRule="auto"/>
        <w:ind w:left="821" w:right="281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&gt;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F200977" w14:textId="77777777" w:rsidR="00015AA3" w:rsidRDefault="00015AA3">
      <w:pPr>
        <w:spacing w:before="13" w:line="260" w:lineRule="exact"/>
        <w:rPr>
          <w:sz w:val="26"/>
          <w:szCs w:val="26"/>
        </w:rPr>
      </w:pPr>
    </w:p>
    <w:p w14:paraId="0B18059B" w14:textId="77777777" w:rsidR="00015AA3" w:rsidRDefault="00000000">
      <w:pPr>
        <w:ind w:left="821" w:right="279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d&gt;&lt;a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?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5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u=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'</w:t>
      </w:r>
    </w:p>
    <w:p w14:paraId="339BCA06" w14:textId="77777777" w:rsidR="00015AA3" w:rsidRDefault="00000000">
      <w:pPr>
        <w:spacing w:before="2"/>
        <w:ind w:left="821" w:right="288" w:firstLine="4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z w:val="22"/>
          <w:szCs w:val="22"/>
        </w:rPr>
        <w:t>\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yakin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?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pacing w:val="1"/>
          <w:sz w:val="22"/>
          <w:szCs w:val="22"/>
        </w:rPr>
        <w:t>;</w:t>
      </w:r>
      <w:r>
        <w:rPr>
          <w:rFonts w:ascii="Calibri" w:eastAsia="Calibri" w:hAnsi="Calibri" w:cs="Calibri"/>
          <w:sz w:val="22"/>
          <w:szCs w:val="22"/>
        </w:rPr>
        <w:t>\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"&gt;</w:t>
      </w:r>
    </w:p>
    <w:p w14:paraId="7AA2234A" w14:textId="77777777" w:rsidR="00015AA3" w:rsidRDefault="00000000">
      <w:pPr>
        <w:spacing w:before="1"/>
        <w:ind w:left="1185" w:right="1690"/>
        <w:jc w:val="center"/>
        <w:rPr>
          <w:rFonts w:ascii="Calibri" w:eastAsia="Calibri" w:hAnsi="Calibri" w:cs="Calibri"/>
          <w:sz w:val="22"/>
          <w:szCs w:val="22"/>
        </w:rPr>
      </w:pPr>
      <w:r>
        <w:pict w14:anchorId="105D118D">
          <v:group id="_x0000_s1104" style="position:absolute;left:0;text-align:left;margin-left:102.25pt;margin-top:71.75pt;width:183.45pt;height:350.7pt;z-index:-251665408;mso-position-horizontal-relative:page;mso-position-vertical-relative:page" coordorigin="2045,1435" coordsize="3669,7014">
            <v:shape id="_x0000_s1108" style="position:absolute;left:2056;top:1446;width:3647;height:0" coordorigin="2056,1446" coordsize="3647,0" path="m2056,1446r3647,e" filled="f" strokeweight=".6pt">
              <v:path arrowok="t"/>
            </v:shape>
            <v:shape id="_x0000_s1107" style="position:absolute;left:2051;top:1441;width:0;height:7002" coordorigin="2051,1441" coordsize="0,7002" path="m2051,1441r,7001e" filled="f" strokeweight=".6pt">
              <v:path arrowok="t"/>
            </v:shape>
            <v:shape id="_x0000_s1106" style="position:absolute;left:2056;top:8437;width:3647;height:0" coordorigin="2056,8437" coordsize="3647,0" path="m2056,8437r3647,e" filled="f" strokeweight=".6pt">
              <v:path arrowok="t"/>
            </v:shape>
            <v:shape id="_x0000_s1105" style="position:absolute;left:5708;top:1441;width:0;height:7002" coordorigin="5708,1441" coordsize="0,7002" path="m5708,1441r,7001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>Dele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/a&gt;&lt;/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930C94A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1FA6FC05" w14:textId="77777777" w:rsidR="00015AA3" w:rsidRDefault="00000000">
      <w:pPr>
        <w:ind w:left="821" w:right="279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d&gt;&lt;a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641F0103" w14:textId="77777777" w:rsidR="00015AA3" w:rsidRDefault="00000000">
      <w:pPr>
        <w:ind w:left="1081" w:right="171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/a&gt;&lt;/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476CEF2" w14:textId="77777777" w:rsidR="00015AA3" w:rsidRDefault="00000000">
      <w:pPr>
        <w:spacing w:line="260" w:lineRule="exact"/>
        <w:ind w:left="10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2CEDE13F" w14:textId="77777777" w:rsidR="00015AA3" w:rsidRDefault="00000000">
      <w:pPr>
        <w:spacing w:before="1"/>
        <w:ind w:left="821" w:right="366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3CE704BB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05AD416B" w14:textId="136A7363" w:rsidR="00015AA3" w:rsidRDefault="00000000">
      <w:pPr>
        <w:ind w:left="821" w:right="22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2B36449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171B2A20" w14:textId="3E4235F1" w:rsidR="00015AA3" w:rsidRDefault="00000000">
      <w:pPr>
        <w:ind w:left="821" w:right="184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82BCCCB" w14:textId="2E63C002" w:rsidR="00015AA3" w:rsidRDefault="00000000">
      <w:pPr>
        <w:spacing w:line="260" w:lineRule="exact"/>
        <w:ind w:left="821" w:right="352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?&gt;</w:t>
      </w:r>
    </w:p>
    <w:p w14:paraId="135C3FF2" w14:textId="77777777" w:rsidR="00015AA3" w:rsidRDefault="00000000">
      <w:pPr>
        <w:spacing w:before="11"/>
        <w:ind w:left="821" w:right="2851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50DE33B" w14:textId="346982F2" w:rsidR="00015AA3" w:rsidRDefault="00C979B3">
      <w:pPr>
        <w:spacing w:before="40"/>
        <w:ind w:left="820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2DFCEE9" wp14:editId="31757206">
            <wp:simplePos x="0" y="0"/>
            <wp:positionH relativeFrom="column">
              <wp:align>right</wp:align>
            </wp:positionH>
            <wp:positionV relativeFrom="paragraph">
              <wp:posOffset>92710</wp:posOffset>
            </wp:positionV>
            <wp:extent cx="2476500" cy="565105"/>
            <wp:effectExtent l="0" t="0" r="0" b="6985"/>
            <wp:wrapNone/>
            <wp:docPr id="177766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4160" name="Picture 1777664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6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9861F" w14:textId="1F7A7FD6" w:rsidR="00C979B3" w:rsidRDefault="00C979B3">
      <w:pPr>
        <w:spacing w:before="40"/>
        <w:ind w:left="820"/>
      </w:pPr>
    </w:p>
    <w:p w14:paraId="419D6A46" w14:textId="77777777" w:rsidR="00C979B3" w:rsidRDefault="00C979B3" w:rsidP="00C979B3">
      <w:pPr>
        <w:spacing w:before="40"/>
      </w:pPr>
    </w:p>
    <w:p w14:paraId="4D452CE9" w14:textId="4209B3EB" w:rsidR="00C979B3" w:rsidRDefault="00C979B3">
      <w:pPr>
        <w:spacing w:before="40"/>
        <w:ind w:left="820"/>
      </w:pPr>
    </w:p>
    <w:p w14:paraId="10D330BE" w14:textId="77777777" w:rsidR="00015AA3" w:rsidRDefault="00000000">
      <w:pPr>
        <w:spacing w:before="42"/>
        <w:ind w:left="821" w:right="300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101A87E" w14:textId="77777777" w:rsidR="00015AA3" w:rsidRDefault="00000000">
      <w:pPr>
        <w:spacing w:before="41" w:line="276" w:lineRule="auto"/>
        <w:ind w:left="821" w:right="28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rf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uh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at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HT</w:t>
      </w:r>
      <w:r>
        <w:rPr>
          <w:rFonts w:ascii="Calibri" w:eastAsia="Calibri" w:hAnsi="Calibri" w:cs="Calibri"/>
          <w:spacing w:val="2"/>
          <w:sz w:val="22"/>
          <w:szCs w:val="22"/>
        </w:rPr>
        <w:t>ML</w:t>
      </w:r>
      <w:r>
        <w:rPr>
          <w:rFonts w:ascii="Calibri" w:eastAsia="Calibri" w:hAnsi="Calibri" w:cs="Calibri"/>
          <w:sz w:val="22"/>
          <w:szCs w:val="22"/>
        </w:rPr>
        <w:t xml:space="preserve">,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End"/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6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07A9977C" w14:textId="77777777" w:rsidR="00015AA3" w:rsidRDefault="00015AA3">
      <w:pPr>
        <w:spacing w:before="6" w:line="100" w:lineRule="exact"/>
        <w:rPr>
          <w:sz w:val="10"/>
          <w:szCs w:val="10"/>
        </w:rPr>
      </w:pPr>
    </w:p>
    <w:p w14:paraId="10251BE2" w14:textId="77777777" w:rsidR="00015AA3" w:rsidRDefault="00015AA3">
      <w:pPr>
        <w:spacing w:line="200" w:lineRule="exact"/>
      </w:pPr>
    </w:p>
    <w:p w14:paraId="7AAB6A8A" w14:textId="77777777" w:rsidR="00015AA3" w:rsidRDefault="00000000">
      <w:pPr>
        <w:ind w:left="64" w:right="2956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2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1D232E3D" w14:textId="77777777" w:rsidR="00015AA3" w:rsidRDefault="00000000">
      <w:pPr>
        <w:spacing w:before="52"/>
        <w:ind w:left="423" w:right="877"/>
        <w:jc w:val="center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69B1A89C" w14:textId="77777777" w:rsidR="00015AA3" w:rsidRDefault="00000000">
      <w:pPr>
        <w:spacing w:before="51"/>
        <w:ind w:left="821" w:right="317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5F9E4954" w14:textId="77777777" w:rsidR="00015AA3" w:rsidRDefault="00000000">
      <w:pPr>
        <w:spacing w:before="1"/>
        <w:ind w:left="821" w:right="87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670017E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21F620C8" w14:textId="77777777" w:rsidR="00015AA3" w:rsidRDefault="00000000">
      <w:pPr>
        <w:ind w:left="821" w:right="77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7A54629B" w14:textId="77777777" w:rsidR="00015AA3" w:rsidRDefault="00000000">
      <w:pPr>
        <w:spacing w:before="1"/>
        <w:ind w:left="10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1257DF3B" w14:textId="77777777" w:rsidR="00015AA3" w:rsidRDefault="00000000">
      <w:pPr>
        <w:spacing w:before="1"/>
        <w:ind w:left="821" w:right="1669"/>
        <w:jc w:val="both"/>
        <w:rPr>
          <w:rFonts w:ascii="Calibri" w:eastAsia="Calibri" w:hAnsi="Calibri" w:cs="Calibri"/>
          <w:sz w:val="22"/>
          <w:szCs w:val="22"/>
        </w:rPr>
      </w:pPr>
      <w:r>
        <w:pict w14:anchorId="392A25F8">
          <v:group id="_x0000_s1098" style="position:absolute;left:0;text-align:left;margin-left:102.25pt;margin-top:-68.05pt;width:183.45pt;height:149.4pt;z-index:-251664384;mso-position-horizontal-relative:page" coordorigin="2045,-1361" coordsize="3669,2988">
            <v:shape id="_x0000_s1102" style="position:absolute;left:2056;top:-1350;width:3647;height:0" coordorigin="2056,-1350" coordsize="3647,0" path="m2056,-1350r3647,e" filled="f" strokeweight=".6pt">
              <v:path arrowok="t"/>
            </v:shape>
            <v:shape id="_x0000_s1101" style="position:absolute;left:2051;top:-1355;width:0;height:2976" coordorigin="2051,-1355" coordsize="0,2976" path="m2051,-1355r,2976e" filled="f" strokeweight=".6pt">
              <v:path arrowok="t"/>
            </v:shape>
            <v:shape id="_x0000_s1100" style="position:absolute;left:2056;top:1616;width:3647;height:0" coordorigin="2056,1616" coordsize="3647,0" path="m2056,1616r3647,e" filled="f" strokeweight=".6pt">
              <v:path arrowok="t"/>
            </v:shape>
            <v:shape id="_x0000_s1099" style="position:absolute;left:5708;top:-1355;width:0;height:2976" coordorigin="5708,-1355" coordsize="0,2976" path="m5708,-1355r,2976e" filled="f" strokeweight=".6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01B84EB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4AC704D6" w14:textId="77777777" w:rsidR="00015AA3" w:rsidRDefault="00000000">
      <w:pPr>
        <w:ind w:left="10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   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   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EC</w:t>
      </w:r>
      <w:r>
        <w:rPr>
          <w:rFonts w:ascii="Calibri" w:eastAsia="Calibri" w:hAnsi="Calibri" w:cs="Calibri"/>
          <w:sz w:val="22"/>
          <w:szCs w:val="22"/>
        </w:rPr>
        <w:t xml:space="preserve">T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*    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ROM</w:t>
      </w:r>
    </w:p>
    <w:p w14:paraId="50115AEF" w14:textId="77777777" w:rsidR="00015AA3" w:rsidRDefault="00000000">
      <w:pPr>
        <w:spacing w:before="1"/>
        <w:ind w:left="821" w:right="29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RE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44DA70D2" w14:textId="77777777" w:rsidR="00015AA3" w:rsidRDefault="00000000">
      <w:pPr>
        <w:spacing w:line="260" w:lineRule="exact"/>
        <w:ind w:left="821" w:right="228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0B26F4A5" w14:textId="77777777" w:rsidR="00015AA3" w:rsidRDefault="00000000">
      <w:pPr>
        <w:spacing w:before="1"/>
        <w:ind w:left="102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  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5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708414F0" w14:textId="77777777" w:rsidR="00015AA3" w:rsidRDefault="00000000">
      <w:pPr>
        <w:spacing w:line="220" w:lineRule="exact"/>
        <w:ind w:right="832"/>
        <w:jc w:val="both"/>
        <w:rPr>
          <w:rFonts w:ascii="Calibri" w:eastAsia="Calibri" w:hAnsi="Calibri" w:cs="Calibri"/>
          <w:sz w:val="22"/>
          <w:szCs w:val="22"/>
        </w:rPr>
      </w:pPr>
      <w:r>
        <w:br w:type="column"/>
      </w: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_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&gt;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0</w:t>
      </w:r>
      <w:r>
        <w:rPr>
          <w:rFonts w:ascii="Calibri" w:eastAsia="Calibri" w:hAnsi="Calibri" w:cs="Calibri"/>
          <w:position w:val="1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{</w:t>
      </w:r>
    </w:p>
    <w:p w14:paraId="16242178" w14:textId="77777777" w:rsidR="00015AA3" w:rsidRDefault="00000000">
      <w:pPr>
        <w:spacing w:before="2"/>
        <w:ind w:left="4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                                           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0324A9D3" w14:textId="77777777" w:rsidR="00015AA3" w:rsidRDefault="00000000">
      <w:pPr>
        <w:spacing w:line="260" w:lineRule="exact"/>
        <w:ind w:right="1196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i_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tc</w:t>
      </w:r>
      <w:r>
        <w:rPr>
          <w:rFonts w:ascii="Calibri" w:eastAsia="Calibri" w:hAnsi="Calibri" w:cs="Calibri"/>
          <w:position w:val="1"/>
          <w:sz w:val="22"/>
          <w:szCs w:val="22"/>
        </w:rPr>
        <w:t>h_a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rr</w:t>
      </w:r>
      <w:r>
        <w:rPr>
          <w:rFonts w:ascii="Calibri" w:eastAsia="Calibri" w:hAnsi="Calibri" w:cs="Calibri"/>
          <w:position w:val="1"/>
          <w:sz w:val="22"/>
          <w:szCs w:val="22"/>
        </w:rPr>
        <w:t>ay</w:t>
      </w:r>
      <w:proofErr w:type="spellEnd"/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)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3093C418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2FD6884A" w14:textId="77777777" w:rsidR="00015AA3" w:rsidRDefault="00000000">
      <w:pPr>
        <w:spacing w:before="1"/>
        <w:ind w:left="3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!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43758DF" w14:textId="77777777" w:rsidR="00015AA3" w:rsidRDefault="00000000">
      <w:pPr>
        <w:spacing w:line="260" w:lineRule="exact"/>
        <w:ind w:left="4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exi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6A59429E" w14:textId="77777777" w:rsidR="00015AA3" w:rsidRDefault="00000000">
      <w:pPr>
        <w:spacing w:before="1"/>
        <w:ind w:left="164" w:right="3351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7D5D9EE8" w14:textId="77777777" w:rsidR="00015AA3" w:rsidRDefault="00000000">
      <w:pPr>
        <w:spacing w:before="1"/>
        <w:ind w:right="303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0BA61F9F" w14:textId="77777777" w:rsidR="00015AA3" w:rsidRDefault="00000000">
      <w:pPr>
        <w:spacing w:before="4" w:line="236" w:lineRule="auto"/>
        <w:ind w:right="182" w:firstLine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U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!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F17DB9E" w14:textId="77777777" w:rsidR="00015AA3" w:rsidRDefault="00000000">
      <w:pPr>
        <w:spacing w:before="2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15139D4" w14:textId="77777777" w:rsidR="00015AA3" w:rsidRDefault="00000000">
      <w:pPr>
        <w:spacing w:before="1"/>
        <w:ind w:right="35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3424568E" w14:textId="77777777" w:rsidR="00015AA3" w:rsidRDefault="00000000">
      <w:pPr>
        <w:spacing w:line="260" w:lineRule="exact"/>
        <w:ind w:right="341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?&gt;</w:t>
      </w:r>
    </w:p>
    <w:p w14:paraId="71194592" w14:textId="77777777" w:rsidR="00015AA3" w:rsidRDefault="00015AA3">
      <w:pPr>
        <w:spacing w:before="12" w:line="260" w:lineRule="exact"/>
        <w:rPr>
          <w:sz w:val="26"/>
          <w:szCs w:val="26"/>
        </w:rPr>
      </w:pPr>
    </w:p>
    <w:p w14:paraId="718EF6E2" w14:textId="77777777" w:rsidR="00015AA3" w:rsidRDefault="00000000">
      <w:pPr>
        <w:ind w:right="18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a</w:t>
      </w:r>
      <w:r>
        <w:rPr>
          <w:rFonts w:ascii="Calibri" w:eastAsia="Calibri" w:hAnsi="Calibri" w:cs="Calibri"/>
          <w:spacing w:val="1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"&gt;</w:t>
      </w:r>
    </w:p>
    <w:p w14:paraId="14A23E41" w14:textId="77777777" w:rsidR="00015AA3" w:rsidRDefault="00000000">
      <w:pPr>
        <w:spacing w:before="1"/>
        <w:ind w:right="18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  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500</w:t>
      </w:r>
      <w:r>
        <w:rPr>
          <w:rFonts w:ascii="Calibri" w:eastAsia="Calibri" w:hAnsi="Calibri" w:cs="Calibri"/>
          <w:sz w:val="22"/>
          <w:szCs w:val="22"/>
        </w:rPr>
        <w:t xml:space="preserve">"     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 xml:space="preserve">"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ellp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2F3B0AB9" w14:textId="77777777" w:rsidR="00015AA3" w:rsidRDefault="00000000">
      <w:pPr>
        <w:spacing w:line="260" w:lineRule="exact"/>
        <w:ind w:right="3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07171D26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d      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&gt;F</w:t>
      </w:r>
      <w:r>
        <w:rPr>
          <w:rFonts w:ascii="Calibri" w:eastAsia="Calibri" w:hAnsi="Calibri" w:cs="Calibri"/>
          <w:spacing w:val="-2"/>
          <w:sz w:val="22"/>
          <w:szCs w:val="22"/>
        </w:rPr>
        <w:t>or</w:t>
      </w:r>
      <w:r>
        <w:rPr>
          <w:rFonts w:ascii="Calibri" w:eastAsia="Calibri" w:hAnsi="Calibri" w:cs="Calibri"/>
          <w:sz w:val="22"/>
          <w:szCs w:val="22"/>
        </w:rPr>
        <w:t>m</w:t>
      </w:r>
    </w:p>
    <w:p w14:paraId="1CC5E84A" w14:textId="77777777" w:rsidR="00015AA3" w:rsidRDefault="00000000">
      <w:pPr>
        <w:spacing w:before="1"/>
        <w:ind w:right="5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Buku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u&lt;/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6F6D1C2C" w14:textId="77777777" w:rsidR="00015AA3" w:rsidRDefault="00000000">
      <w:pPr>
        <w:spacing w:line="260" w:lineRule="exact"/>
        <w:ind w:right="31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47DEB427" w14:textId="77777777" w:rsidR="00015AA3" w:rsidRDefault="00000000">
      <w:pPr>
        <w:spacing w:before="1"/>
        <w:ind w:right="3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45B212DC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5B8A61D4" w14:textId="77777777" w:rsidR="00015AA3" w:rsidRDefault="00000000">
      <w:pPr>
        <w:spacing w:before="4" w:line="236" w:lineRule="auto"/>
        <w:ind w:right="175" w:firstLine="200"/>
        <w:rPr>
          <w:rFonts w:ascii="Calibri" w:eastAsia="Calibri" w:hAnsi="Calibri" w:cs="Calibri"/>
          <w:sz w:val="22"/>
          <w:szCs w:val="22"/>
        </w:rPr>
      </w:pPr>
      <w:r>
        <w:pict w14:anchorId="20FF6307">
          <v:group id="_x0000_s1094" style="position:absolute;left:0;text-align:left;margin-left:345.6pt;margin-top:71.75pt;width:183.45pt;height:780.55pt;z-index:-251663360;mso-position-horizontal-relative:page;mso-position-vertical-relative:page" coordorigin="6912,1435" coordsize="3669,15611">
            <v:shape id="_x0000_s1097" style="position:absolute;left:6918;top:1441;width:0;height:15599" coordorigin="6918,1441" coordsize="0,15599" path="m6918,1441r,15599e" filled="f" strokeweight=".6pt">
              <v:path arrowok="t"/>
            </v:shape>
            <v:shape id="_x0000_s1096" style="position:absolute;left:6923;top:17035;width:3647;height:0" coordorigin="6923,17035" coordsize="3647,0" path="m6923,17035r3647,e" filled="f" strokeweight=".6pt">
              <v:path arrowok="t"/>
            </v:shape>
            <v:shape id="_x0000_s1095" style="position:absolute;left:10575;top:1441;width:0;height:15599" coordorigin="10575,1441" coordsize="0,15599" path="m10575,1441r,15599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                      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a"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</w:p>
    <w:p w14:paraId="66D7EF09" w14:textId="77777777" w:rsidR="00015AA3" w:rsidRDefault="00000000">
      <w:pPr>
        <w:spacing w:before="2"/>
        <w:ind w:right="136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proofErr w:type="gramStart"/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proofErr w:type="gram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pacing w:val="-5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04FA1120" w14:textId="77777777" w:rsidR="00015AA3" w:rsidRDefault="00000000">
      <w:pPr>
        <w:spacing w:before="1"/>
        <w:ind w:right="31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086FBED6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41F8D2C9" w14:textId="77777777" w:rsidR="00015AA3" w:rsidRDefault="00000000">
      <w:pPr>
        <w:ind w:right="3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01BB47F5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08C43ACE" w14:textId="77777777" w:rsidR="00015AA3" w:rsidRDefault="00000000">
      <w:pPr>
        <w:spacing w:before="4" w:line="236" w:lineRule="auto"/>
        <w:ind w:right="175" w:firstLine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                      </w:t>
      </w:r>
      <w:r>
        <w:rPr>
          <w:rFonts w:ascii="Calibri" w:eastAsia="Calibri" w:hAnsi="Calibri" w:cs="Calibri"/>
          <w:spacing w:val="2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" 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4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</w:p>
    <w:p w14:paraId="6B10982C" w14:textId="77777777" w:rsidR="00015AA3" w:rsidRDefault="00000000">
      <w:pPr>
        <w:spacing w:before="2"/>
        <w:ind w:right="137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proofErr w:type="gramStart"/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proofErr w:type="gram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pacing w:val="-5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76AACEAD" w14:textId="77777777" w:rsidR="00015AA3" w:rsidRDefault="00000000">
      <w:pPr>
        <w:spacing w:before="1"/>
        <w:ind w:right="31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11C7B9C3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362E2B82" w14:textId="77777777" w:rsidR="00015AA3" w:rsidRDefault="00000000">
      <w:pPr>
        <w:ind w:right="3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2447E083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proofErr w:type="spellStart"/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747CC399" w14:textId="77777777" w:rsidR="00015AA3" w:rsidRDefault="00000000">
      <w:pPr>
        <w:spacing w:before="4" w:line="236" w:lineRule="auto"/>
        <w:ind w:right="175" w:firstLine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"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"   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30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</w:p>
    <w:p w14:paraId="7168C5C1" w14:textId="77777777" w:rsidR="00015AA3" w:rsidRDefault="00000000">
      <w:pPr>
        <w:spacing w:before="2"/>
        <w:ind w:right="194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B778302" w14:textId="77777777" w:rsidR="00015AA3" w:rsidRDefault="00000000">
      <w:pPr>
        <w:spacing w:before="1"/>
        <w:ind w:right="186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?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12E9D459" w14:textId="77777777" w:rsidR="00015AA3" w:rsidRDefault="00000000">
      <w:pPr>
        <w:spacing w:line="260" w:lineRule="exact"/>
        <w:ind w:right="31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2F840E09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781B2F7B" w14:textId="77777777" w:rsidR="00015AA3" w:rsidRDefault="00000000">
      <w:pPr>
        <w:ind w:right="3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45F97513" w14:textId="77777777" w:rsidR="00015AA3" w:rsidRDefault="00000000">
      <w:pPr>
        <w:spacing w:before="1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0E0D2941" w14:textId="77777777" w:rsidR="00015AA3" w:rsidRDefault="00000000">
      <w:pPr>
        <w:spacing w:line="260" w:lineRule="exact"/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d&gt;</w:t>
      </w:r>
    </w:p>
    <w:p w14:paraId="29F463CD" w14:textId="77777777" w:rsidR="00015AA3" w:rsidRDefault="00000000">
      <w:pPr>
        <w:spacing w:before="2"/>
        <w:ind w:right="174" w:firstLine="4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en"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>" 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proofErr w:type="gramStart"/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proofErr w:type="gram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1FA58A5D" w14:textId="77777777" w:rsidR="00015AA3" w:rsidRDefault="00000000">
      <w:pPr>
        <w:spacing w:before="1"/>
        <w:ind w:right="175" w:firstLine="4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bm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2CB9D1ED" w14:textId="77777777" w:rsidR="00015AA3" w:rsidRDefault="00000000">
      <w:pPr>
        <w:ind w:left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</w:p>
    <w:p w14:paraId="6FB73727" w14:textId="77777777" w:rsidR="00015AA3" w:rsidRDefault="00000000">
      <w:pPr>
        <w:spacing w:line="260" w:lineRule="exact"/>
        <w:ind w:right="3170"/>
        <w:jc w:val="both"/>
        <w:rPr>
          <w:rFonts w:ascii="Calibri" w:eastAsia="Calibri" w:hAnsi="Calibri" w:cs="Calibri"/>
          <w:sz w:val="22"/>
          <w:szCs w:val="22"/>
        </w:rPr>
        <w:sectPr w:rsidR="00015AA3">
          <w:type w:val="continuous"/>
          <w:pgSz w:w="11920" w:h="18720"/>
          <w:pgMar w:top="1400" w:right="1220" w:bottom="280" w:left="1340" w:header="720" w:footer="720" w:gutter="0"/>
          <w:cols w:num="2" w:space="720" w:equalWidth="0">
            <w:col w:w="4585" w:space="1102"/>
            <w:col w:w="3673"/>
          </w:cols>
        </w:sectPr>
      </w:pP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62CBCD00" w14:textId="77777777" w:rsidR="00015AA3" w:rsidRDefault="00000000">
      <w:pPr>
        <w:spacing w:before="61"/>
        <w:ind w:left="481" w:right="304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lastRenderedPageBreak/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le&gt;</w:t>
      </w:r>
    </w:p>
    <w:p w14:paraId="3F846054" w14:textId="77777777" w:rsidR="00015AA3" w:rsidRDefault="00000000">
      <w:pPr>
        <w:spacing w:line="260" w:lineRule="exact"/>
        <w:ind w:left="481" w:right="3071"/>
        <w:jc w:val="both"/>
        <w:rPr>
          <w:rFonts w:ascii="Calibri" w:eastAsia="Calibri" w:hAnsi="Calibri" w:cs="Calibri"/>
          <w:sz w:val="22"/>
          <w:szCs w:val="22"/>
        </w:rPr>
      </w:pPr>
      <w:r>
        <w:pict w14:anchorId="0086C569">
          <v:group id="_x0000_s1089" style="position:absolute;left:0;text-align:left;margin-left:102.25pt;margin-top:-14.25pt;width:183.45pt;height:28.35pt;z-index:-251662336;mso-position-horizontal-relative:page" coordorigin="2045,-285" coordsize="3669,567">
            <v:shape id="_x0000_s1093" style="position:absolute;left:2056;top:-274;width:3647;height:0" coordorigin="2056,-274" coordsize="3647,0" path="m2056,-274r3647,e" filled="f" strokeweight=".6pt">
              <v:path arrowok="t"/>
            </v:shape>
            <v:shape id="_x0000_s1092" style="position:absolute;left:2051;top:-279;width:0;height:555" coordorigin="2051,-279" coordsize="0,555" path="m2051,-279r,555e" filled="f" strokeweight=".6pt">
              <v:path arrowok="t"/>
            </v:shape>
            <v:shape id="_x0000_s1091" style="position:absolute;left:2056;top:271;width:3647;height:0" coordorigin="2056,271" coordsize="3647,0" path="m2056,271r3647,e" filled="f" strokeweight=".6pt">
              <v:path arrowok="t"/>
            </v:shape>
            <v:shape id="_x0000_s1090" style="position:absolute;left:5708;top:-279;width:0;height:555" coordorigin="5708,-279" coordsize="0,555" path="m5708,-279r,555e" filled="f" strokeweight=".6pt">
              <v:path arrowok="t"/>
            </v:shape>
            <w10:wrap anchorx="page"/>
          </v:group>
        </w:pict>
      </w: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54703C7F" w14:textId="77777777" w:rsidR="00015AA3" w:rsidRDefault="00000000">
      <w:pPr>
        <w:spacing w:before="11" w:line="277" w:lineRule="auto"/>
        <w:ind w:left="481" w:right="36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am 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</w:p>
    <w:p w14:paraId="70CDC700" w14:textId="77777777" w:rsidR="00015AA3" w:rsidRDefault="00000000">
      <w:pPr>
        <w:ind w:left="481" w:right="1566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a.</w:t>
      </w:r>
    </w:p>
    <w:p w14:paraId="2158364D" w14:textId="77777777" w:rsidR="00015AA3" w:rsidRDefault="00000000">
      <w:pPr>
        <w:spacing w:before="46"/>
        <w:ind w:left="481" w:right="32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5027DFA5" w14:textId="77777777" w:rsidR="00015AA3" w:rsidRDefault="00000000">
      <w:pPr>
        <w:spacing w:before="1"/>
        <w:ind w:left="481" w:right="86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4BB9535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4B57EB0B" w14:textId="77777777" w:rsidR="00015AA3" w:rsidRDefault="00000000">
      <w:pPr>
        <w:ind w:left="481" w:right="68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// 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he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06E0E834" w14:textId="77777777" w:rsidR="00015AA3" w:rsidRDefault="00000000">
      <w:pPr>
        <w:spacing w:before="1"/>
        <w:ind w:left="481" w:right="37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7D38D93F" w14:textId="77777777" w:rsidR="00015AA3" w:rsidRDefault="00000000">
      <w:pPr>
        <w:spacing w:before="2"/>
        <w:ind w:left="481" w:right="163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8F3353C" w14:textId="77777777" w:rsidR="00015AA3" w:rsidRDefault="00000000">
      <w:pPr>
        <w:spacing w:line="260" w:lineRule="exact"/>
        <w:ind w:left="481" w:right="150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am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a =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'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am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754DEF46" w14:textId="77777777" w:rsidR="00015AA3" w:rsidRDefault="00000000">
      <w:pPr>
        <w:spacing w:before="1"/>
        <w:ind w:left="481" w:right="152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49E13E46" w14:textId="77777777" w:rsidR="00015AA3" w:rsidRDefault="00000000">
      <w:pPr>
        <w:spacing w:before="1"/>
        <w:ind w:left="481" w:right="76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11EE85B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79C4DE98" w14:textId="77777777" w:rsidR="00015AA3" w:rsidRDefault="00000000">
      <w:pPr>
        <w:ind w:left="481" w:right="54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// que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109C70DF" w14:textId="77777777" w:rsidR="00015AA3" w:rsidRDefault="00000000">
      <w:pPr>
        <w:spacing w:before="2"/>
        <w:ind w:left="481" w:right="364"/>
        <w:jc w:val="both"/>
        <w:rPr>
          <w:rFonts w:ascii="Calibri" w:eastAsia="Calibri" w:hAnsi="Calibri" w:cs="Calibri"/>
          <w:sz w:val="22"/>
          <w:szCs w:val="22"/>
        </w:rPr>
      </w:pPr>
      <w:r>
        <w:pict w14:anchorId="4D4FF3A8">
          <v:group id="_x0000_s1084" style="position:absolute;left:0;text-align:left;margin-left:102.25pt;margin-top:161.25pt;width:183.45pt;height:337.4pt;z-index:-251661312;mso-position-horizontal-relative:page;mso-position-vertical-relative:page" coordorigin="2045,3225" coordsize="3669,6748">
            <v:shape id="_x0000_s1088" style="position:absolute;left:2056;top:3236;width:3647;height:0" coordorigin="2056,3236" coordsize="3647,0" path="m2056,3236r3647,e" filled="f" strokeweight=".6pt">
              <v:path arrowok="t"/>
            </v:shape>
            <v:shape id="_x0000_s1087" style="position:absolute;left:2051;top:3231;width:0;height:6736" coordorigin="2051,3231" coordsize="0,6736" path="m2051,3231r,6736e" filled="f" strokeweight=".6pt">
              <v:path arrowok="t"/>
            </v:shape>
            <v:shape id="_x0000_s1086" style="position:absolute;left:2056;top:9962;width:3647;height:0" coordorigin="2056,9962" coordsize="3647,0" path="m2056,9962r3647,e" filled="f" strokeweight=".6pt">
              <v:path arrowok="t"/>
            </v:shape>
            <v:shape id="_x0000_s1085" style="position:absolute;left:5708;top:3231;width:0;height:6736" coordorigin="5708,3231" coordsize="0,6736" path="m5708,3231r,6736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=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AT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 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'</w:t>
      </w:r>
    </w:p>
    <w:p w14:paraId="5CA2D408" w14:textId="77777777" w:rsidR="00015AA3" w:rsidRDefault="00000000">
      <w:pPr>
        <w:spacing w:before="1"/>
        <w:ind w:left="9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RE      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6DAD1982" w14:textId="77777777" w:rsidR="00015AA3" w:rsidRDefault="00000000">
      <w:pPr>
        <w:spacing w:before="1"/>
        <w:ind w:left="481" w:right="22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4B891EE" w14:textId="77777777" w:rsidR="00015AA3" w:rsidRDefault="00000000">
      <w:pPr>
        <w:spacing w:before="1"/>
        <w:ind w:left="481" w:right="40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7C31B1F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72F44EEC" w14:textId="77777777" w:rsidR="00015AA3" w:rsidRDefault="00000000">
      <w:pPr>
        <w:ind w:left="481" w:right="236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// see 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he 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lt if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2184ABB2" w14:textId="77777777" w:rsidR="00015AA3" w:rsidRDefault="00000000">
      <w:pPr>
        <w:spacing w:line="260" w:lineRule="exact"/>
        <w:ind w:left="645" w:right="84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.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79BB9E28" w14:textId="77777777" w:rsidR="00015AA3" w:rsidRDefault="00000000">
      <w:pPr>
        <w:spacing w:before="1"/>
        <w:ind w:left="6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        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&lt;h</w:t>
      </w: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          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2DAF6436" w14:textId="77777777" w:rsidR="00015AA3" w:rsidRDefault="00000000">
      <w:pPr>
        <w:spacing w:before="1"/>
        <w:ind w:left="481" w:right="244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&lt;/h</w:t>
      </w:r>
      <w:r>
        <w:rPr>
          <w:rFonts w:ascii="Calibri" w:eastAsia="Calibri" w:hAnsi="Calibri" w:cs="Calibri"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CA432E0" w14:textId="77777777" w:rsidR="00015AA3" w:rsidRDefault="00000000">
      <w:pPr>
        <w:spacing w:before="1"/>
        <w:ind w:left="481" w:right="373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02408B41" w14:textId="77777777" w:rsidR="00015AA3" w:rsidRDefault="00000000">
      <w:pPr>
        <w:spacing w:line="260" w:lineRule="exact"/>
        <w:ind w:left="481" w:right="359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?&gt;</w:t>
      </w:r>
    </w:p>
    <w:p w14:paraId="012AE1DB" w14:textId="77777777" w:rsidR="00015AA3" w:rsidRDefault="00000000">
      <w:pPr>
        <w:tabs>
          <w:tab w:val="left" w:pos="480"/>
        </w:tabs>
        <w:spacing w:before="22" w:line="276" w:lineRule="auto"/>
        <w:ind w:left="481" w:right="362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kah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am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nk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65274C9A" w14:textId="77777777" w:rsidR="00015AA3" w:rsidRDefault="00000000">
      <w:pPr>
        <w:ind w:left="481" w:right="2926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FB289B4" w14:textId="16D61D25" w:rsidR="00015AA3" w:rsidRDefault="00015AA3">
      <w:pPr>
        <w:spacing w:before="35"/>
        <w:ind w:left="480"/>
      </w:pPr>
    </w:p>
    <w:p w14:paraId="758EBB21" w14:textId="2F28DFAC" w:rsidR="00C979B3" w:rsidRDefault="00C979B3">
      <w:pPr>
        <w:spacing w:before="35"/>
        <w:ind w:left="48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3421E6A" wp14:editId="4E198B0C">
            <wp:simplePos x="0" y="0"/>
            <wp:positionH relativeFrom="column">
              <wp:align>right</wp:align>
            </wp:positionH>
            <wp:positionV relativeFrom="paragraph">
              <wp:posOffset>155575</wp:posOffset>
            </wp:positionV>
            <wp:extent cx="2476500" cy="565105"/>
            <wp:effectExtent l="0" t="0" r="0" b="6985"/>
            <wp:wrapNone/>
            <wp:docPr id="15452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4160" name="Picture 1777664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6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CE459" w14:textId="77777777" w:rsidR="00C979B3" w:rsidRDefault="00C979B3">
      <w:pPr>
        <w:spacing w:before="35"/>
        <w:ind w:left="480"/>
      </w:pPr>
    </w:p>
    <w:p w14:paraId="1A0A6A97" w14:textId="77777777" w:rsidR="00C979B3" w:rsidRDefault="00C979B3">
      <w:pPr>
        <w:spacing w:before="35"/>
        <w:ind w:left="480"/>
      </w:pPr>
    </w:p>
    <w:p w14:paraId="720F1BEC" w14:textId="77777777" w:rsidR="00C979B3" w:rsidRDefault="00C979B3">
      <w:pPr>
        <w:spacing w:before="35"/>
        <w:ind w:left="480"/>
      </w:pPr>
    </w:p>
    <w:p w14:paraId="010B9F94" w14:textId="77777777" w:rsidR="00C979B3" w:rsidRDefault="00C979B3">
      <w:pPr>
        <w:spacing w:before="35"/>
        <w:ind w:left="480"/>
      </w:pPr>
    </w:p>
    <w:p w14:paraId="2D627C69" w14:textId="77777777" w:rsidR="00C979B3" w:rsidRDefault="00C979B3">
      <w:pPr>
        <w:spacing w:before="35"/>
        <w:ind w:left="480"/>
      </w:pPr>
    </w:p>
    <w:p w14:paraId="5440761C" w14:textId="77777777" w:rsidR="00C979B3" w:rsidRDefault="00C979B3">
      <w:pPr>
        <w:spacing w:before="35"/>
        <w:ind w:left="480"/>
      </w:pPr>
    </w:p>
    <w:p w14:paraId="6F599C59" w14:textId="77777777" w:rsidR="00015AA3" w:rsidRDefault="00000000">
      <w:pPr>
        <w:spacing w:before="62" w:line="272" w:lineRule="auto"/>
        <w:ind w:left="481" w:right="36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ul</w:t>
      </w:r>
      <w:proofErr w:type="spellEnd"/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5BCFF9FE" w14:textId="7E590B77" w:rsidR="00015AA3" w:rsidRDefault="00000000">
      <w:pPr>
        <w:spacing w:before="5"/>
        <w:ind w:left="481" w:right="2926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D438D00" w14:textId="6FC6BB17" w:rsidR="00C979B3" w:rsidRDefault="00C979B3">
      <w:pPr>
        <w:spacing w:before="5"/>
        <w:ind w:left="481" w:right="292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noProof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360453EC" wp14:editId="64CDD7B8">
            <wp:simplePos x="0" y="0"/>
            <wp:positionH relativeFrom="column">
              <wp:posOffset>304800</wp:posOffset>
            </wp:positionH>
            <wp:positionV relativeFrom="paragraph">
              <wp:posOffset>139066</wp:posOffset>
            </wp:positionV>
            <wp:extent cx="2392565" cy="1104900"/>
            <wp:effectExtent l="0" t="0" r="8255" b="0"/>
            <wp:wrapNone/>
            <wp:docPr id="632087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87099" name="Picture 632087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176" cy="110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66242" w14:textId="77777777" w:rsidR="00015AA3" w:rsidRDefault="00000000">
      <w:pPr>
        <w:spacing w:before="51" w:line="275" w:lineRule="auto"/>
        <w:ind w:left="720" w:right="759"/>
        <w:jc w:val="both"/>
        <w:rPr>
          <w:rFonts w:ascii="Calibri" w:eastAsia="Calibri" w:hAnsi="Calibri" w:cs="Calibri"/>
          <w:sz w:val="22"/>
          <w:szCs w:val="22"/>
        </w:rPr>
      </w:pPr>
      <w:r>
        <w:br w:type="column"/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,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FF"/>
          <w:spacing w:val="-49"/>
          <w:sz w:val="22"/>
          <w:szCs w:val="22"/>
        </w:rPr>
        <w:t xml:space="preserve"> </w:t>
      </w:r>
      <w:hyperlink r:id="rId10">
        <w:r>
          <w:rPr>
            <w:rFonts w:ascii="Calibri" w:eastAsia="Calibri" w:hAnsi="Calibri" w:cs="Calibri"/>
            <w:color w:val="0000FF"/>
            <w:sz w:val="22"/>
            <w:szCs w:val="22"/>
            <w:u w:val="single" w:color="0000FF"/>
          </w:rPr>
          <w:t>de</w:t>
        </w:r>
        <w:r>
          <w:rPr>
            <w:rFonts w:ascii="Calibri" w:eastAsia="Calibri" w:hAnsi="Calibri" w:cs="Calibri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pacing w:val="2"/>
            <w:sz w:val="22"/>
            <w:szCs w:val="22"/>
            <w:u w:val="single" w:color="0000FF"/>
          </w:rPr>
          <w:t>j</w:t>
        </w:r>
        <w:r>
          <w:rPr>
            <w:rFonts w:ascii="Calibri" w:eastAsia="Calibri" w:hAnsi="Calibri" w:cs="Calibri"/>
            <w:color w:val="0000FF"/>
            <w:spacing w:val="-2"/>
            <w:sz w:val="22"/>
            <w:szCs w:val="22"/>
            <w:u w:val="single" w:color="0000FF"/>
          </w:rPr>
          <w:t>@</w:t>
        </w:r>
        <w:r>
          <w:rPr>
            <w:rFonts w:ascii="Calibri" w:eastAsia="Calibri" w:hAnsi="Calibri" w:cs="Calibri"/>
            <w:color w:val="0000FF"/>
            <w:spacing w:val="1"/>
            <w:sz w:val="22"/>
            <w:szCs w:val="22"/>
            <w:u w:val="single" w:color="0000FF"/>
          </w:rPr>
          <w:t>g</w:t>
        </w:r>
        <w:r>
          <w:rPr>
            <w:rFonts w:ascii="Calibri" w:eastAsia="Calibri" w:hAnsi="Calibri" w:cs="Calibri"/>
            <w:color w:val="0000FF"/>
            <w:spacing w:val="-1"/>
            <w:sz w:val="22"/>
            <w:szCs w:val="22"/>
            <w:u w:val="single" w:color="0000FF"/>
          </w:rPr>
          <w:t>m</w:t>
        </w:r>
        <w:r>
          <w:rPr>
            <w:rFonts w:ascii="Calibri" w:eastAsia="Calibri" w:hAnsi="Calibri" w:cs="Calibri"/>
            <w:color w:val="0000FF"/>
            <w:sz w:val="22"/>
            <w:szCs w:val="22"/>
            <w:u w:val="single" w:color="0000FF"/>
          </w:rPr>
          <w:t>a</w:t>
        </w:r>
        <w:r>
          <w:rPr>
            <w:rFonts w:ascii="Calibri" w:eastAsia="Calibri" w:hAnsi="Calibri" w:cs="Calibri"/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rFonts w:ascii="Calibri" w:eastAsia="Calibri" w:hAnsi="Calibri" w:cs="Calibri"/>
            <w:color w:val="0000FF"/>
            <w:sz w:val="22"/>
            <w:szCs w:val="22"/>
            <w:u w:val="single" w:color="0000FF"/>
          </w:rPr>
          <w:t>l</w:t>
        </w:r>
        <w:r>
          <w:rPr>
            <w:rFonts w:ascii="Calibri" w:eastAsia="Calibri" w:hAnsi="Calibri" w:cs="Calibri"/>
            <w:color w:val="0000FF"/>
            <w:spacing w:val="-1"/>
            <w:sz w:val="22"/>
            <w:szCs w:val="22"/>
            <w:u w:val="single" w:color="0000FF"/>
          </w:rPr>
          <w:t>.</w:t>
        </w:r>
        <w:r>
          <w:rPr>
            <w:rFonts w:ascii="Calibri" w:eastAsia="Calibri" w:hAnsi="Calibri" w:cs="Calibri"/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rFonts w:ascii="Calibri" w:eastAsia="Calibri" w:hAnsi="Calibri" w:cs="Calibri"/>
            <w:color w:val="0000FF"/>
            <w:spacing w:val="-1"/>
            <w:sz w:val="22"/>
            <w:szCs w:val="22"/>
            <w:u w:val="single" w:color="0000FF"/>
          </w:rPr>
          <w:t>o</w:t>
        </w:r>
        <w:r>
          <w:rPr>
            <w:rFonts w:ascii="Calibri" w:eastAsia="Calibri" w:hAnsi="Calibri" w:cs="Calibri"/>
            <w:color w:val="0000FF"/>
            <w:sz w:val="22"/>
            <w:szCs w:val="22"/>
            <w:u w:val="single" w:color="0000FF"/>
          </w:rPr>
          <w:t>m</w:t>
        </w:r>
      </w:hyperlink>
    </w:p>
    <w:p w14:paraId="73E467C6" w14:textId="77777777" w:rsidR="00015AA3" w:rsidRDefault="00000000">
      <w:pPr>
        <w:spacing w:before="2"/>
        <w:ind w:left="720" w:right="332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C6E030E" w14:textId="77777777" w:rsidR="00015AA3" w:rsidRDefault="00000000">
      <w:pPr>
        <w:spacing w:before="39"/>
        <w:ind w:left="719"/>
      </w:pPr>
      <w:r>
        <w:pict w14:anchorId="176C0FD8">
          <v:shape id="_x0000_i1030" type="#_x0000_t75" style="width:185.5pt;height:112pt">
            <v:imagedata r:id="rId11" o:title=""/>
          </v:shape>
        </w:pict>
      </w:r>
    </w:p>
    <w:p w14:paraId="4377E7C2" w14:textId="77777777" w:rsidR="00015AA3" w:rsidRDefault="00000000">
      <w:pPr>
        <w:spacing w:before="58" w:line="274" w:lineRule="auto"/>
        <w:ind w:left="720" w:right="76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ekan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6A02D5BD" w14:textId="77777777" w:rsidR="00015AA3" w:rsidRDefault="00000000">
      <w:pPr>
        <w:spacing w:before="2"/>
        <w:ind w:left="720" w:right="134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epe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09CEB2D1" w14:textId="77777777" w:rsidR="00015AA3" w:rsidRDefault="00000000">
      <w:pPr>
        <w:spacing w:before="42"/>
        <w:ind w:left="720" w:right="332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9AEB8C4" w14:textId="77777777" w:rsidR="00015AA3" w:rsidRDefault="00000000">
      <w:pPr>
        <w:spacing w:before="38"/>
        <w:ind w:left="719"/>
      </w:pPr>
      <w:r>
        <w:pict w14:anchorId="27A887F2">
          <v:shape id="_x0000_i1031" type="#_x0000_t75" style="width:206.5pt;height:66pt">
            <v:imagedata r:id="rId12" o:title=""/>
          </v:shape>
        </w:pict>
      </w:r>
    </w:p>
    <w:p w14:paraId="1EF323ED" w14:textId="77777777" w:rsidR="00015AA3" w:rsidRDefault="00000000">
      <w:pPr>
        <w:spacing w:before="44"/>
        <w:ind w:left="720" w:right="343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:</w:t>
      </w:r>
      <w:proofErr w:type="gramEnd"/>
    </w:p>
    <w:p w14:paraId="70B60413" w14:textId="77777777" w:rsidR="00015AA3" w:rsidRDefault="00000000">
      <w:pPr>
        <w:spacing w:before="41" w:line="276" w:lineRule="auto"/>
        <w:ind w:left="720" w:right="75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penti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es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 xml:space="preserve">P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yang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ID ya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RL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di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r>
        <w:rPr>
          <w:rFonts w:ascii="Calibri" w:eastAsia="Calibri" w:hAnsi="Calibri" w:cs="Calibri"/>
          <w:spacing w:val="-2"/>
          <w:sz w:val="22"/>
          <w:szCs w:val="22"/>
        </w:rPr>
        <w:t>HT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yang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kedu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m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ekseku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 xml:space="preserve">L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 l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di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e,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kuti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ar    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ui</w:t>
      </w:r>
      <w:proofErr w:type="spellEnd"/>
    </w:p>
    <w:p w14:paraId="11C749F6" w14:textId="77777777" w:rsidR="00015AA3" w:rsidRDefault="00015AA3">
      <w:pPr>
        <w:spacing w:before="7" w:line="100" w:lineRule="exact"/>
        <w:rPr>
          <w:sz w:val="10"/>
          <w:szCs w:val="10"/>
        </w:rPr>
      </w:pPr>
    </w:p>
    <w:p w14:paraId="256D1BFD" w14:textId="77777777" w:rsidR="00015AA3" w:rsidRDefault="00015AA3">
      <w:pPr>
        <w:spacing w:line="200" w:lineRule="exact"/>
      </w:pPr>
    </w:p>
    <w:p w14:paraId="65D78689" w14:textId="77777777" w:rsidR="00015AA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et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a</w:t>
      </w:r>
    </w:p>
    <w:p w14:paraId="18511681" w14:textId="77777777" w:rsidR="00015AA3" w:rsidRDefault="00000000">
      <w:pPr>
        <w:tabs>
          <w:tab w:val="left" w:pos="720"/>
        </w:tabs>
        <w:spacing w:before="51" w:line="276" w:lineRule="auto"/>
        <w:ind w:left="720" w:right="763" w:hanging="360"/>
        <w:rPr>
          <w:rFonts w:ascii="Calibri" w:eastAsia="Calibri" w:hAnsi="Calibri" w:cs="Calibri"/>
          <w:sz w:val="22"/>
          <w:szCs w:val="22"/>
        </w:rPr>
      </w:pPr>
      <w:r>
        <w:pict w14:anchorId="0774046B">
          <v:group id="_x0000_s1075" style="position:absolute;left:0;text-align:left;margin-left:345.6pt;margin-top:33.2pt;width:183.45pt;height:109.15pt;z-index:-251660288;mso-position-horizontal-relative:page" coordorigin="6912,664" coordsize="3669,2183">
            <v:shape id="_x0000_s1079" style="position:absolute;left:6923;top:675;width:3647;height:0" coordorigin="6923,675" coordsize="3647,0" path="m6923,675r3647,e" filled="f" strokeweight=".6pt">
              <v:path arrowok="t"/>
            </v:shape>
            <v:shape id="_x0000_s1078" style="position:absolute;left:6918;top:670;width:0;height:2171" coordorigin="6918,670" coordsize="0,2171" path="m6918,670r,2171e" filled="f" strokeweight=".6pt">
              <v:path arrowok="t"/>
            </v:shape>
            <v:shape id="_x0000_s1077" style="position:absolute;left:6923;top:2836;width:3647;height:0" coordorigin="6923,2836" coordsize="3647,0" path="m6923,2836r3647,e" filled="f" strokeweight=".6pt">
              <v:path arrowok="t"/>
            </v:shape>
            <v:shape id="_x0000_s1076" style="position:absolute;left:10575;top:670;width:0;height:2171" coordorigin="10575,670" coordsize="0,2171" path="m10575,670r,2171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</w:t>
      </w:r>
      <w:r>
        <w:rPr>
          <w:rFonts w:ascii="Calibri" w:eastAsia="Calibri" w:hAnsi="Calibri" w:cs="Calibri"/>
          <w:spacing w:val="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 xml:space="preserve">t      </w:t>
      </w:r>
      <w:r>
        <w:rPr>
          <w:rFonts w:ascii="Calibri" w:eastAsia="Calibri" w:hAnsi="Calibri" w:cs="Calibri"/>
          <w:spacing w:val="8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79D91971" w14:textId="77777777" w:rsidR="00015AA3" w:rsidRDefault="00000000">
      <w:pPr>
        <w:spacing w:before="6" w:line="260" w:lineRule="exact"/>
        <w:ind w:left="720" w:right="125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8B2084D" w14:textId="77777777" w:rsidR="00015AA3" w:rsidRDefault="00015AA3">
      <w:pPr>
        <w:spacing w:before="18" w:line="260" w:lineRule="exact"/>
        <w:rPr>
          <w:sz w:val="26"/>
          <w:szCs w:val="26"/>
        </w:rPr>
      </w:pPr>
    </w:p>
    <w:p w14:paraId="00F53C61" w14:textId="77777777" w:rsidR="00015AA3" w:rsidRDefault="00000000">
      <w:pPr>
        <w:ind w:left="720" w:right="19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 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5B1A16E0" w14:textId="77777777" w:rsidR="00015AA3" w:rsidRDefault="00000000">
      <w:pPr>
        <w:spacing w:before="1"/>
        <w:ind w:left="720" w:right="383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12EC6DB7" w14:textId="77777777" w:rsidR="00015AA3" w:rsidRDefault="00000000">
      <w:pPr>
        <w:spacing w:line="260" w:lineRule="exact"/>
        <w:ind w:left="9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a&lt;/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&gt;</w:t>
      </w:r>
    </w:p>
    <w:p w14:paraId="1339B85C" w14:textId="77777777" w:rsidR="00015AA3" w:rsidRDefault="00000000">
      <w:pPr>
        <w:spacing w:before="1"/>
        <w:ind w:left="9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286261B6" w14:textId="77777777" w:rsidR="00015AA3" w:rsidRDefault="00000000">
      <w:pPr>
        <w:spacing w:before="1"/>
        <w:ind w:left="920"/>
        <w:rPr>
          <w:rFonts w:ascii="Calibri" w:eastAsia="Calibri" w:hAnsi="Calibri" w:cs="Calibri"/>
          <w:sz w:val="22"/>
          <w:szCs w:val="22"/>
        </w:rPr>
        <w:sectPr w:rsidR="00015AA3">
          <w:pgSz w:w="11920" w:h="18720"/>
          <w:pgMar w:top="1380" w:right="640" w:bottom="280" w:left="1680" w:header="720" w:footer="720" w:gutter="0"/>
          <w:cols w:num="2" w:space="720" w:equalWidth="0">
            <w:col w:w="4320" w:space="307"/>
            <w:col w:w="4973"/>
          </w:cols>
        </w:sectPr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proofErr w:type="spellStart"/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614B571C" w14:textId="77777777" w:rsidR="00015AA3" w:rsidRDefault="00015AA3">
      <w:pPr>
        <w:spacing w:before="1" w:line="100" w:lineRule="exact"/>
        <w:rPr>
          <w:sz w:val="10"/>
          <w:szCs w:val="10"/>
        </w:rPr>
      </w:pPr>
    </w:p>
    <w:p w14:paraId="2259BEC4" w14:textId="77777777" w:rsidR="00015AA3" w:rsidRDefault="00000000">
      <w:pPr>
        <w:ind w:left="6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n&lt;/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</w:p>
    <w:p w14:paraId="67F826C3" w14:textId="77777777" w:rsidR="00015AA3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35F40492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6D6026EF" w14:textId="77777777" w:rsidR="00015AA3" w:rsidRDefault="00000000">
      <w:pPr>
        <w:ind w:left="481" w:right="-4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n,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</w:p>
    <w:p w14:paraId="1CC28D1F" w14:textId="77777777" w:rsidR="00015AA3" w:rsidRDefault="00000000">
      <w:pPr>
        <w:spacing w:before="2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* 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ROM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EACA01F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6F87B880" w14:textId="77777777" w:rsidR="00015AA3" w:rsidRDefault="00000000">
      <w:pPr>
        <w:ind w:left="481" w:right="-5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le         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                 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44BDEE6D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tc</w:t>
      </w:r>
      <w:r>
        <w:rPr>
          <w:rFonts w:ascii="Calibri" w:eastAsia="Calibri" w:hAnsi="Calibri" w:cs="Calibri"/>
          <w:sz w:val="22"/>
          <w:szCs w:val="22"/>
        </w:rPr>
        <w:t>h_a</w:t>
      </w:r>
      <w:r>
        <w:rPr>
          <w:rFonts w:ascii="Calibri" w:eastAsia="Calibri" w:hAnsi="Calibri" w:cs="Calibri"/>
          <w:spacing w:val="-2"/>
          <w:sz w:val="22"/>
          <w:szCs w:val="22"/>
        </w:rPr>
        <w:t>rr</w:t>
      </w:r>
      <w:r>
        <w:rPr>
          <w:rFonts w:ascii="Calibri" w:eastAsia="Calibri" w:hAnsi="Calibri" w:cs="Calibri"/>
          <w:sz w:val="22"/>
          <w:szCs w:val="22"/>
        </w:rPr>
        <w:t>ay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4570A30A" w14:textId="77777777" w:rsidR="00015AA3" w:rsidRDefault="00000000">
      <w:pPr>
        <w:spacing w:line="260" w:lineRule="exact"/>
        <w:ind w:left="6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0D2B8F80" w14:textId="77777777" w:rsidR="00015AA3" w:rsidRDefault="00000000">
      <w:pPr>
        <w:spacing w:before="1"/>
        <w:ind w:left="481" w:right="-38" w:firstLine="200"/>
        <w:jc w:val="both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gramEnd"/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&gt;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"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B2CE54F" w14:textId="77777777" w:rsidR="00015AA3" w:rsidRDefault="00000000">
      <w:pPr>
        <w:spacing w:before="3" w:line="236" w:lineRule="auto"/>
        <w:ind w:left="481" w:right="-38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&gt;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465F04C" w14:textId="77777777" w:rsidR="00015AA3" w:rsidRDefault="00000000">
      <w:pPr>
        <w:spacing w:before="2"/>
        <w:ind w:left="481" w:right="-37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>&gt;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5C08354" w14:textId="77777777" w:rsidR="00015AA3" w:rsidRDefault="00015AA3">
      <w:pPr>
        <w:spacing w:before="5" w:line="260" w:lineRule="exact"/>
        <w:rPr>
          <w:sz w:val="26"/>
          <w:szCs w:val="26"/>
        </w:rPr>
      </w:pPr>
    </w:p>
    <w:p w14:paraId="357B00B0" w14:textId="77777777" w:rsidR="00015AA3" w:rsidRDefault="00000000">
      <w:pPr>
        <w:ind w:left="481" w:right="-40" w:firstLine="200"/>
        <w:jc w:val="both"/>
        <w:rPr>
          <w:rFonts w:ascii="Calibri" w:eastAsia="Calibri" w:hAnsi="Calibri" w:cs="Calibri"/>
          <w:sz w:val="22"/>
          <w:szCs w:val="22"/>
        </w:rPr>
      </w:pPr>
      <w:r>
        <w:pict w14:anchorId="08DA2483">
          <v:group id="_x0000_s1070" style="position:absolute;left:0;text-align:left;margin-left:102.25pt;margin-top:71.75pt;width:183.45pt;height:471.7pt;z-index:-251658240;mso-position-horizontal-relative:page;mso-position-vertical-relative:page" coordorigin="2045,1435" coordsize="3669,9434">
            <v:shape id="_x0000_s1074" style="position:absolute;left:2056;top:1446;width:3647;height:0" coordorigin="2056,1446" coordsize="3647,0" path="m2056,1446r3647,e" filled="f" strokeweight=".6pt">
              <v:path arrowok="t"/>
            </v:shape>
            <v:shape id="_x0000_s1073" style="position:absolute;left:2051;top:1441;width:0;height:9422" coordorigin="2051,1441" coordsize="0,9422" path="m2051,1441r,9422e" filled="f" strokeweight=".6pt">
              <v:path arrowok="t"/>
            </v:shape>
            <v:shape id="_x0000_s1072" style="position:absolute;left:2056;top:10858;width:3647;height:0" coordorigin="2056,10858" coordsize="3647,0" path="m2056,10858r3647,e" filled="f" strokeweight=".6pt">
              <v:path arrowok="t"/>
            </v:shape>
            <v:shape id="_x0000_s1071" style="position:absolute;left:5708;top:1441;width:0;height:9422" coordorigin="5708,1441" coordsize="0,9422" path="m5708,1441r,9422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d&gt;&lt;a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3"/>
          <w:sz w:val="22"/>
          <w:szCs w:val="22"/>
        </w:rPr>
        <w:t>?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5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u=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'</w:t>
      </w:r>
    </w:p>
    <w:p w14:paraId="4AD62B3D" w14:textId="77777777" w:rsidR="00015AA3" w:rsidRDefault="00000000">
      <w:pPr>
        <w:spacing w:line="260" w:lineRule="exact"/>
        <w:ind w:left="881" w:right="-4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=</w:t>
      </w:r>
      <w:r>
        <w:rPr>
          <w:rFonts w:ascii="Calibri" w:eastAsia="Calibri" w:hAnsi="Calibri" w:cs="Calibri"/>
          <w:position w:val="1"/>
          <w:sz w:val="22"/>
          <w:szCs w:val="22"/>
        </w:rPr>
        <w:t>\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45"/>
          <w:position w:val="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kah</w:t>
      </w:r>
      <w:proofErr w:type="spellEnd"/>
    </w:p>
    <w:p w14:paraId="1545B20F" w14:textId="77777777" w:rsidR="00015AA3" w:rsidRDefault="00000000">
      <w:pPr>
        <w:spacing w:before="1"/>
        <w:ind w:left="481" w:right="-2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yakin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?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pacing w:val="1"/>
          <w:sz w:val="22"/>
          <w:szCs w:val="22"/>
        </w:rPr>
        <w:t>;</w:t>
      </w:r>
      <w:r>
        <w:rPr>
          <w:rFonts w:ascii="Calibri" w:eastAsia="Calibri" w:hAnsi="Calibri" w:cs="Calibri"/>
          <w:sz w:val="22"/>
          <w:szCs w:val="22"/>
        </w:rPr>
        <w:t>\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"&gt;</w:t>
      </w:r>
    </w:p>
    <w:p w14:paraId="2DCC9655" w14:textId="77777777" w:rsidR="00015AA3" w:rsidRDefault="00000000">
      <w:pPr>
        <w:spacing w:line="260" w:lineRule="exact"/>
        <w:ind w:left="8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Dele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position w:val="1"/>
          <w:sz w:val="22"/>
          <w:szCs w:val="22"/>
        </w:rPr>
        <w:t>/a&gt;&lt;/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1CB00D27" w14:textId="77777777" w:rsidR="00015AA3" w:rsidRDefault="00015AA3">
      <w:pPr>
        <w:spacing w:before="12" w:line="260" w:lineRule="exact"/>
        <w:rPr>
          <w:sz w:val="26"/>
          <w:szCs w:val="26"/>
        </w:rPr>
      </w:pPr>
    </w:p>
    <w:p w14:paraId="28F55594" w14:textId="77777777" w:rsidR="00015AA3" w:rsidRDefault="00000000">
      <w:pPr>
        <w:ind w:left="481" w:right="-40" w:firstLine="2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d&gt;&lt;a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?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66E0E262" w14:textId="77777777" w:rsidR="00015AA3" w:rsidRDefault="00000000">
      <w:pPr>
        <w:spacing w:before="1"/>
        <w:ind w:left="8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/a&gt;&lt;/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C59BEB7" w14:textId="77777777" w:rsidR="00015AA3" w:rsidRDefault="00000000">
      <w:pPr>
        <w:spacing w:before="1" w:line="260" w:lineRule="exact"/>
        <w:ind w:left="6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9F648A5" w14:textId="77777777" w:rsidR="00015AA3" w:rsidRDefault="00000000">
      <w:pPr>
        <w:spacing w:before="90"/>
        <w:ind w:left="359"/>
      </w:pPr>
      <w:r>
        <w:br w:type="column"/>
      </w:r>
      <w:r>
        <w:pict w14:anchorId="33B76C70">
          <v:shape id="_x0000_i1032" type="#_x0000_t75" style="width:197.5pt;height:110.5pt">
            <v:imagedata r:id="rId13" o:title=""/>
          </v:shape>
        </w:pict>
      </w:r>
    </w:p>
    <w:p w14:paraId="784DDDCB" w14:textId="77777777" w:rsidR="00015AA3" w:rsidRDefault="00000000">
      <w:pPr>
        <w:tabs>
          <w:tab w:val="left" w:pos="360"/>
        </w:tabs>
        <w:spacing w:before="66" w:line="277" w:lineRule="auto"/>
        <w:ind w:left="360" w:right="658" w:hanging="360"/>
        <w:rPr>
          <w:rFonts w:ascii="Calibri" w:eastAsia="Calibri" w:hAnsi="Calibri" w:cs="Calibri"/>
          <w:sz w:val="22"/>
          <w:szCs w:val="22"/>
        </w:rPr>
      </w:pPr>
      <w:r>
        <w:pict w14:anchorId="1EC7DD08">
          <v:shape id="_x0000_s1068" type="#_x0000_t75" style="position:absolute;left:0;text-align:left;margin-left:351.35pt;margin-top:65.1pt;width:201pt;height:88.5pt;z-index:-251656192;mso-position-horizontal-relative:page">
            <v:imagedata r:id="rId14" o:title=""/>
            <w10:wrap anchorx="page"/>
          </v:shape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“</w:t>
      </w:r>
      <w:proofErr w:type="gramStart"/>
      <w:r>
        <w:rPr>
          <w:rFonts w:ascii="Calibri" w:eastAsia="Calibri" w:hAnsi="Calibri" w:cs="Calibri"/>
          <w:sz w:val="22"/>
          <w:szCs w:val="22"/>
        </w:rPr>
        <w:t>Dele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e”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da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proofErr w:type="gramEnd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epe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5E42BEB0" w14:textId="77777777" w:rsidR="00015AA3" w:rsidRDefault="00015AA3">
      <w:pPr>
        <w:spacing w:line="200" w:lineRule="exact"/>
      </w:pPr>
    </w:p>
    <w:p w14:paraId="419A4F36" w14:textId="77777777" w:rsidR="00015AA3" w:rsidRDefault="00015AA3">
      <w:pPr>
        <w:spacing w:line="200" w:lineRule="exact"/>
      </w:pPr>
    </w:p>
    <w:p w14:paraId="57DDAC53" w14:textId="77777777" w:rsidR="00015AA3" w:rsidRDefault="00015AA3">
      <w:pPr>
        <w:spacing w:line="200" w:lineRule="exact"/>
      </w:pPr>
    </w:p>
    <w:p w14:paraId="6E28C098" w14:textId="77777777" w:rsidR="00015AA3" w:rsidRDefault="00015AA3">
      <w:pPr>
        <w:spacing w:line="200" w:lineRule="exact"/>
      </w:pPr>
    </w:p>
    <w:p w14:paraId="2C717C42" w14:textId="77777777" w:rsidR="00015AA3" w:rsidRDefault="00015AA3">
      <w:pPr>
        <w:spacing w:line="200" w:lineRule="exact"/>
      </w:pPr>
    </w:p>
    <w:p w14:paraId="18B8BF54" w14:textId="77777777" w:rsidR="00015AA3" w:rsidRDefault="00015AA3">
      <w:pPr>
        <w:spacing w:line="200" w:lineRule="exact"/>
      </w:pPr>
    </w:p>
    <w:p w14:paraId="0290BAB5" w14:textId="77777777" w:rsidR="00015AA3" w:rsidRDefault="00015AA3">
      <w:pPr>
        <w:spacing w:line="200" w:lineRule="exact"/>
      </w:pPr>
    </w:p>
    <w:p w14:paraId="05576648" w14:textId="77777777" w:rsidR="00015AA3" w:rsidRDefault="00015AA3">
      <w:pPr>
        <w:spacing w:line="200" w:lineRule="exact"/>
      </w:pPr>
    </w:p>
    <w:p w14:paraId="04FB984D" w14:textId="77777777" w:rsidR="00015AA3" w:rsidRDefault="00015AA3">
      <w:pPr>
        <w:spacing w:line="220" w:lineRule="exact"/>
        <w:rPr>
          <w:sz w:val="22"/>
          <w:szCs w:val="22"/>
        </w:rPr>
      </w:pPr>
    </w:p>
    <w:p w14:paraId="430E78A9" w14:textId="77777777" w:rsidR="00015AA3" w:rsidRDefault="00000000">
      <w:pPr>
        <w:tabs>
          <w:tab w:val="left" w:pos="360"/>
        </w:tabs>
        <w:spacing w:line="276" w:lineRule="auto"/>
        <w:ind w:left="360" w:right="657" w:hanging="360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ekan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OK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es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1D37CCE8" w14:textId="77777777" w:rsidR="00015AA3" w:rsidRDefault="00000000">
      <w:pPr>
        <w:tabs>
          <w:tab w:val="left" w:pos="360"/>
        </w:tabs>
        <w:spacing w:before="5" w:line="277" w:lineRule="auto"/>
        <w:ind w:left="360" w:right="662" w:hanging="360"/>
        <w:rPr>
          <w:rFonts w:ascii="Calibri" w:eastAsia="Calibri" w:hAnsi="Calibri" w:cs="Calibri"/>
          <w:sz w:val="22"/>
          <w:szCs w:val="22"/>
        </w:rPr>
        <w:sectPr w:rsidR="00015AA3">
          <w:pgSz w:w="11920" w:h="18720"/>
          <w:pgMar w:top="1340" w:right="740" w:bottom="280" w:left="1680" w:header="720" w:footer="720" w:gutter="0"/>
          <w:cols w:num="2" w:space="720" w:equalWidth="0">
            <w:col w:w="3927" w:space="1061"/>
            <w:col w:w="4512"/>
          </w:cols>
        </w:sectPr>
      </w:pPr>
      <w:r>
        <w:pict w14:anchorId="7477354C">
          <v:shape id="_x0000_s1067" type="#_x0000_t75" style="position:absolute;left:0;text-align:left;margin-left:351.35pt;margin-top:62.05pt;width:186.7pt;height:98.85pt;z-index:-251655168;mso-position-horizontal-relative:page">
            <v:imagedata r:id="rId15" o:title=""/>
            <w10:wrap anchorx="page"/>
          </v:shape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la</w:t>
      </w:r>
      <w:proofErr w:type="spellEnd"/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ku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da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 yang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0BCA73E" w14:textId="77777777" w:rsidR="00015AA3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6068A986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2A3C55C5" w14:textId="77777777" w:rsidR="00015AA3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7B32E92" w14:textId="77777777" w:rsidR="00015AA3" w:rsidRDefault="00015AA3">
      <w:pPr>
        <w:spacing w:before="16" w:line="240" w:lineRule="exact"/>
        <w:rPr>
          <w:sz w:val="24"/>
          <w:szCs w:val="24"/>
        </w:rPr>
        <w:sectPr w:rsidR="00015AA3">
          <w:type w:val="continuous"/>
          <w:pgSz w:w="11920" w:h="18720"/>
          <w:pgMar w:top="1400" w:right="740" w:bottom="280" w:left="1680" w:header="720" w:footer="720" w:gutter="0"/>
          <w:cols w:space="720"/>
        </w:sectPr>
      </w:pPr>
    </w:p>
    <w:p w14:paraId="600E863B" w14:textId="77777777" w:rsidR="00015AA3" w:rsidRDefault="00000000">
      <w:pPr>
        <w:spacing w:before="15"/>
        <w:ind w:left="48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840748E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?&gt;</w:t>
      </w:r>
    </w:p>
    <w:p w14:paraId="4BC42D5F" w14:textId="77777777" w:rsidR="00015AA3" w:rsidRDefault="00000000">
      <w:pPr>
        <w:spacing w:before="21"/>
        <w:ind w:left="121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 xml:space="preserve">es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400D81C9" w14:textId="77777777" w:rsidR="00015AA3" w:rsidRDefault="00000000">
      <w:pPr>
        <w:spacing w:before="51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6138C18D" w14:textId="77777777" w:rsidR="00015AA3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59662DA4" w14:textId="77777777" w:rsidR="00015AA3" w:rsidRDefault="00015AA3">
      <w:pPr>
        <w:spacing w:before="12" w:line="260" w:lineRule="exact"/>
        <w:rPr>
          <w:sz w:val="26"/>
          <w:szCs w:val="26"/>
        </w:rPr>
      </w:pPr>
    </w:p>
    <w:p w14:paraId="3FF1CA3D" w14:textId="77777777" w:rsidR="00015AA3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//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he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ue </w:t>
      </w:r>
      <w:r>
        <w:rPr>
          <w:rFonts w:ascii="Calibri" w:eastAsia="Calibri" w:hAnsi="Calibri" w:cs="Calibri"/>
          <w:spacing w:val="-2"/>
          <w:sz w:val="22"/>
          <w:szCs w:val="22"/>
        </w:rPr>
        <w:t>fr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39E861F3" w14:textId="77777777" w:rsidR="00015AA3" w:rsidRDefault="00000000">
      <w:pPr>
        <w:spacing w:before="1"/>
        <w:ind w:left="481" w:right="-4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                 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23026E50" w14:textId="77777777" w:rsidR="00015AA3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'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k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2F4EAE08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787740DE" w14:textId="77777777" w:rsidR="00015AA3" w:rsidRDefault="00000000">
      <w:pPr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//q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12008E4B" w14:textId="77777777" w:rsidR="00015AA3" w:rsidRDefault="00000000">
      <w:pPr>
        <w:spacing w:line="260" w:lineRule="exact"/>
        <w:ind w:left="481" w:right="-4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y  </w:t>
      </w:r>
      <w:r>
        <w:rPr>
          <w:rFonts w:ascii="Calibri" w:eastAsia="Calibri" w:hAnsi="Calibri" w:cs="Calibri"/>
          <w:spacing w:val="2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=  </w:t>
      </w:r>
      <w:r>
        <w:rPr>
          <w:rFonts w:ascii="Calibri" w:eastAsia="Calibri" w:hAnsi="Calibri" w:cs="Calibri"/>
          <w:spacing w:val="2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de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  </w:t>
      </w:r>
      <w:r>
        <w:rPr>
          <w:rFonts w:ascii="Calibri" w:eastAsia="Calibri" w:hAnsi="Calibri" w:cs="Calibri"/>
          <w:spacing w:val="2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fr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m  </w:t>
      </w:r>
      <w:r>
        <w:rPr>
          <w:rFonts w:ascii="Calibri" w:eastAsia="Calibri" w:hAnsi="Calibri" w:cs="Calibri"/>
          <w:spacing w:val="25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proofErr w:type="spellEnd"/>
    </w:p>
    <w:p w14:paraId="3A5FA0A6" w14:textId="77777777" w:rsidR="00015AA3" w:rsidRDefault="00000000">
      <w:pPr>
        <w:spacing w:before="1"/>
        <w:ind w:left="481" w:right="-44"/>
        <w:rPr>
          <w:rFonts w:ascii="Calibri" w:eastAsia="Calibri" w:hAnsi="Calibri" w:cs="Calibri"/>
          <w:sz w:val="22"/>
          <w:szCs w:val="22"/>
        </w:rPr>
      </w:pPr>
      <w:r>
        <w:pict w14:anchorId="1C44AA0F">
          <v:group id="_x0000_s1062" style="position:absolute;left:0;text-align:left;margin-left:102.25pt;margin-top:558.85pt;width:183.45pt;height:256.95pt;z-index:-251657216;mso-position-horizontal-relative:page;mso-position-vertical-relative:page" coordorigin="2045,11177" coordsize="3669,5139">
            <v:shape id="_x0000_s1066" style="position:absolute;left:2056;top:11188;width:3647;height:0" coordorigin="2056,11188" coordsize="3647,0" path="m2056,11188r3647,e" filled="f" strokeweight=".6pt">
              <v:path arrowok="t"/>
            </v:shape>
            <v:shape id="_x0000_s1065" style="position:absolute;left:2051;top:11183;width:0;height:5127" coordorigin="2051,11183" coordsize="0,5127" path="m2051,11183r,5127e" filled="f" strokeweight=".6pt">
              <v:path arrowok="t"/>
            </v:shape>
            <v:shape id="_x0000_s1064" style="position:absolute;left:2056;top:16305;width:3647;height:0" coordorigin="2056,16305" coordsize="3647,0" path="m2056,16305r3647,e" filled="f" strokeweight=".6pt">
              <v:path arrowok="t"/>
            </v:shape>
            <v:shape id="_x0000_s1063" style="position:absolute;left:5708;top:11183;width:0;height:5127" coordorigin="5708,11183" coordsize="0,5127" path="m5708,11183r,5127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e            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   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14:paraId="01A2CC23" w14:textId="77777777" w:rsidR="00015AA3" w:rsidRDefault="00000000">
      <w:pPr>
        <w:spacing w:before="2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_bu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D7E074C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46EACB5F" w14:textId="77777777" w:rsidR="00015AA3" w:rsidRDefault="00000000">
      <w:pPr>
        <w:spacing w:line="260" w:lineRule="exact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//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ee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 xml:space="preserve"> t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he 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lt</w:t>
      </w:r>
    </w:p>
    <w:p w14:paraId="3888DBDF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7567C41D" w14:textId="77777777" w:rsidR="00015AA3" w:rsidRDefault="00000000">
      <w:pPr>
        <w:spacing w:before="1"/>
        <w:ind w:left="594" w:right="495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de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8DB7F07" w14:textId="77777777" w:rsidR="00015AA3" w:rsidRDefault="00000000">
      <w:pPr>
        <w:spacing w:line="260" w:lineRule="exact"/>
        <w:ind w:left="681" w:right="-5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ho       </w:t>
      </w:r>
      <w:r>
        <w:rPr>
          <w:rFonts w:ascii="Calibri" w:eastAsia="Calibri" w:hAnsi="Calibri" w:cs="Calibri"/>
          <w:spacing w:val="3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&lt;h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4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&gt;       </w:t>
      </w:r>
      <w:r>
        <w:rPr>
          <w:rFonts w:ascii="Calibri" w:eastAsia="Calibri" w:hAnsi="Calibri" w:cs="Calibri"/>
          <w:spacing w:val="3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Del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       </w:t>
      </w:r>
      <w:r>
        <w:rPr>
          <w:rFonts w:ascii="Calibri" w:eastAsia="Calibri" w:hAnsi="Calibri" w:cs="Calibri"/>
          <w:spacing w:val="3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</w:p>
    <w:p w14:paraId="07A4F801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&lt;/h</w:t>
      </w:r>
      <w:r>
        <w:rPr>
          <w:rFonts w:ascii="Calibri" w:eastAsia="Calibri" w:hAnsi="Calibri" w:cs="Calibri"/>
          <w:spacing w:val="-2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ECAE447" w14:textId="77777777" w:rsidR="00015AA3" w:rsidRDefault="00000000">
      <w:pPr>
        <w:spacing w:before="2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28A44E30" w14:textId="77777777" w:rsidR="00015AA3" w:rsidRDefault="00000000">
      <w:pPr>
        <w:spacing w:before="1"/>
        <w:ind w:left="4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?&gt;</w:t>
      </w:r>
    </w:p>
    <w:p w14:paraId="42584B79" w14:textId="77777777" w:rsidR="00015AA3" w:rsidRDefault="00000000">
      <w:pPr>
        <w:spacing w:before="21"/>
        <w:ind w:left="81" w:right="219"/>
        <w:jc w:val="center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s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data_b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</w:p>
    <w:p w14:paraId="50543819" w14:textId="77777777" w:rsidR="00015AA3" w:rsidRDefault="00000000">
      <w:pPr>
        <w:spacing w:before="41"/>
        <w:ind w:left="481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49F8FA70" w14:textId="77777777" w:rsidR="00015AA3" w:rsidRDefault="00000000">
      <w:pPr>
        <w:spacing w:before="1" w:line="160" w:lineRule="exact"/>
        <w:rPr>
          <w:sz w:val="16"/>
          <w:szCs w:val="16"/>
        </w:rPr>
      </w:pPr>
      <w:r>
        <w:br w:type="column"/>
      </w:r>
    </w:p>
    <w:p w14:paraId="6FAC6EFB" w14:textId="77777777" w:rsidR="00015AA3" w:rsidRDefault="00015AA3">
      <w:pPr>
        <w:spacing w:line="200" w:lineRule="exact"/>
      </w:pPr>
    </w:p>
    <w:p w14:paraId="452A7A49" w14:textId="77777777" w:rsidR="00015AA3" w:rsidRDefault="00000000">
      <w:pPr>
        <w:ind w:left="720" w:right="338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9A219F7" w14:textId="77777777" w:rsidR="00015AA3" w:rsidRDefault="00000000">
      <w:pPr>
        <w:spacing w:before="41" w:line="275" w:lineRule="auto"/>
        <w:ind w:left="720" w:right="65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ela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4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klik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"</w:t>
      </w:r>
      <w:r>
        <w:rPr>
          <w:rFonts w:ascii="Calibri" w:eastAsia="Calibri" w:hAnsi="Calibri" w:cs="Calibri"/>
          <w:sz w:val="22"/>
          <w:szCs w:val="22"/>
        </w:rPr>
        <w:t>Dele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e" 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da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ika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ebu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ID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RL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ekseku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ELE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e;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yang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</w:p>
    <w:p w14:paraId="2ACACB3C" w14:textId="77777777" w:rsidR="00015AA3" w:rsidRDefault="00015AA3">
      <w:pPr>
        <w:spacing w:before="1" w:line="100" w:lineRule="exact"/>
        <w:rPr>
          <w:sz w:val="11"/>
          <w:szCs w:val="11"/>
        </w:rPr>
      </w:pPr>
    </w:p>
    <w:p w14:paraId="40E3809B" w14:textId="77777777" w:rsidR="00015AA3" w:rsidRDefault="00015AA3">
      <w:pPr>
        <w:spacing w:line="200" w:lineRule="exact"/>
      </w:pPr>
    </w:p>
    <w:p w14:paraId="72C9A2E8" w14:textId="77777777" w:rsidR="00015AA3" w:rsidRDefault="00000000">
      <w:pPr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pacing w:val="-2"/>
          <w:sz w:val="22"/>
          <w:szCs w:val="22"/>
        </w:rPr>
        <w:t>3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.</w:t>
      </w:r>
      <w:r>
        <w:rPr>
          <w:rFonts w:ascii="Calibri" w:eastAsia="Calibri" w:hAnsi="Calibri" w:cs="Calibri"/>
          <w:b/>
          <w:sz w:val="22"/>
          <w:szCs w:val="22"/>
        </w:rPr>
        <w:t>4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lo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sz w:val="22"/>
          <w:szCs w:val="22"/>
        </w:rPr>
        <w:t>f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o</w:t>
      </w:r>
      <w:proofErr w:type="spellEnd"/>
    </w:p>
    <w:p w14:paraId="3C7B8E00" w14:textId="77777777" w:rsidR="00015AA3" w:rsidRDefault="00000000">
      <w:pPr>
        <w:tabs>
          <w:tab w:val="left" w:pos="720"/>
        </w:tabs>
        <w:spacing w:before="51" w:line="276" w:lineRule="auto"/>
        <w:ind w:left="720" w:right="659" w:hanging="360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le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da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 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y </w:t>
      </w:r>
      <w:proofErr w:type="spellStart"/>
      <w:r>
        <w:rPr>
          <w:rFonts w:ascii="Calibri" w:eastAsia="Calibri" w:hAnsi="Calibri" w:cs="Calibri"/>
          <w:sz w:val="22"/>
          <w:szCs w:val="22"/>
        </w:rPr>
        <w:t>sepe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</w:p>
    <w:p w14:paraId="6B03693E" w14:textId="77777777" w:rsidR="00015AA3" w:rsidRDefault="00000000">
      <w:pPr>
        <w:spacing w:line="260" w:lineRule="exact"/>
        <w:ind w:left="720" w:right="3224"/>
        <w:jc w:val="both"/>
        <w:rPr>
          <w:rFonts w:ascii="Calibri" w:eastAsia="Calibri" w:hAnsi="Calibri" w:cs="Calibri"/>
          <w:sz w:val="22"/>
          <w:szCs w:val="22"/>
        </w:rPr>
        <w:sectPr w:rsidR="00015AA3">
          <w:type w:val="continuous"/>
          <w:pgSz w:w="11920" w:h="18720"/>
          <w:pgMar w:top="1400" w:right="740" w:bottom="280" w:left="1680" w:header="720" w:footer="720" w:gutter="0"/>
          <w:cols w:num="2" w:space="720" w:equalWidth="0">
            <w:col w:w="3926" w:space="702"/>
            <w:col w:w="4872"/>
          </w:cols>
        </w:sectPr>
      </w:pPr>
      <w:proofErr w:type="spell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:</w:t>
      </w:r>
    </w:p>
    <w:p w14:paraId="7CE96828" w14:textId="77777777" w:rsidR="00015AA3" w:rsidRDefault="00000000">
      <w:pPr>
        <w:spacing w:before="90"/>
        <w:ind w:left="480"/>
      </w:pPr>
      <w:r>
        <w:lastRenderedPageBreak/>
        <w:pict w14:anchorId="113CC842">
          <v:shape id="_x0000_i1033" type="#_x0000_t75" style="width:187pt;height:84pt">
            <v:imagedata r:id="rId16" o:title=""/>
          </v:shape>
        </w:pict>
      </w:r>
    </w:p>
    <w:p w14:paraId="214DB175" w14:textId="77777777" w:rsidR="00015AA3" w:rsidRDefault="00000000">
      <w:pPr>
        <w:spacing w:before="51"/>
        <w:ind w:left="121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  </w:t>
      </w:r>
      <w:r>
        <w:rPr>
          <w:rFonts w:ascii="Calibri" w:eastAsia="Calibri" w:hAnsi="Calibri" w:cs="Calibri"/>
          <w:spacing w:val="3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m 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ad       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</w:p>
    <w:p w14:paraId="3C9D90C6" w14:textId="77777777" w:rsidR="00015AA3" w:rsidRDefault="00000000">
      <w:pPr>
        <w:spacing w:before="41"/>
        <w:ind w:left="481" w:right="15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5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3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>)</w:t>
      </w:r>
    </w:p>
    <w:p w14:paraId="03C7C969" w14:textId="77777777" w:rsidR="00015AA3" w:rsidRDefault="00000000">
      <w:pPr>
        <w:spacing w:before="51"/>
        <w:ind w:left="481" w:right="226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!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 h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l&gt;</w:t>
      </w:r>
    </w:p>
    <w:p w14:paraId="22866D94" w14:textId="77777777" w:rsidR="00015AA3" w:rsidRDefault="00000000">
      <w:pPr>
        <w:spacing w:line="260" w:lineRule="exact"/>
        <w:ind w:left="481" w:right="311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&lt;h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l&gt;</w:t>
      </w:r>
    </w:p>
    <w:p w14:paraId="1A269598" w14:textId="77777777" w:rsidR="00015AA3" w:rsidRDefault="00000000">
      <w:pPr>
        <w:spacing w:before="1"/>
        <w:ind w:left="481" w:right="30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&lt;head&gt;</w:t>
      </w:r>
    </w:p>
    <w:p w14:paraId="55459EFE" w14:textId="77777777" w:rsidR="00015AA3" w:rsidRDefault="00000000">
      <w:pPr>
        <w:spacing w:before="2"/>
        <w:ind w:left="481" w:right="162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&lt;me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pacing w:val="-2"/>
          <w:sz w:val="22"/>
          <w:szCs w:val="22"/>
        </w:rPr>
        <w:t>8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6AF147A5" w14:textId="77777777" w:rsidR="00015AA3" w:rsidRDefault="00000000">
      <w:pPr>
        <w:spacing w:line="260" w:lineRule="exact"/>
        <w:ind w:left="481" w:right="112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le&gt;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Fo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g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le&gt;</w:t>
      </w:r>
    </w:p>
    <w:p w14:paraId="455668D2" w14:textId="77777777" w:rsidR="00015AA3" w:rsidRDefault="00000000">
      <w:pPr>
        <w:spacing w:before="1"/>
        <w:ind w:left="481" w:right="299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&lt;/head&gt;</w:t>
      </w:r>
    </w:p>
    <w:p w14:paraId="1F001F13" w14:textId="77777777" w:rsidR="00015AA3" w:rsidRDefault="00000000">
      <w:pPr>
        <w:spacing w:before="1"/>
        <w:ind w:left="481" w:right="30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dy&gt;</w:t>
      </w:r>
    </w:p>
    <w:p w14:paraId="62B4ED1F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51F9BA91" w14:textId="77777777" w:rsidR="00015AA3" w:rsidRDefault="00000000">
      <w:pPr>
        <w:ind w:left="481" w:right="29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a"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a</w:t>
      </w:r>
      <w:r>
        <w:rPr>
          <w:rFonts w:ascii="Calibri" w:eastAsia="Calibri" w:hAnsi="Calibri" w:cs="Calibri"/>
          <w:spacing w:val="1"/>
          <w:sz w:val="22"/>
          <w:szCs w:val="22"/>
        </w:rPr>
        <w:t>ct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es_u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_i</w:t>
      </w:r>
      <w:r>
        <w:rPr>
          <w:rFonts w:ascii="Calibri" w:eastAsia="Calibri" w:hAnsi="Calibri" w:cs="Calibri"/>
          <w:spacing w:val="-1"/>
          <w:sz w:val="22"/>
          <w:szCs w:val="22"/>
        </w:rPr>
        <w:t>ns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le.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hp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"&gt;</w:t>
      </w:r>
    </w:p>
    <w:p w14:paraId="747733A0" w14:textId="77777777" w:rsidR="00015AA3" w:rsidRDefault="00000000">
      <w:pPr>
        <w:spacing w:before="1"/>
        <w:ind w:left="481" w:right="30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                            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en"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"M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z w:val="22"/>
          <w:szCs w:val="22"/>
        </w:rPr>
        <w:t>_S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Z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" 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10000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1C0470FF" w14:textId="77777777" w:rsidR="00015AA3" w:rsidRDefault="00000000">
      <w:pPr>
        <w:spacing w:line="260" w:lineRule="exact"/>
        <w:ind w:left="481" w:right="3072"/>
        <w:jc w:val="both"/>
        <w:rPr>
          <w:rFonts w:ascii="Calibri" w:eastAsia="Calibri" w:hAnsi="Calibri" w:cs="Calibri"/>
          <w:sz w:val="22"/>
          <w:szCs w:val="22"/>
        </w:rPr>
      </w:pPr>
      <w:r>
        <w:pict w14:anchorId="63DB5867">
          <v:group id="_x0000_s1056" style="position:absolute;left:0;text-align:left;margin-left:102.25pt;margin-top:189.25pt;width:183.45pt;height:404.45pt;z-index:-251654144;mso-position-horizontal-relative:page;mso-position-vertical-relative:page" coordorigin="2045,3785" coordsize="3669,8089">
            <v:shape id="_x0000_s1060" style="position:absolute;left:2056;top:3796;width:3647;height:0" coordorigin="2056,3796" coordsize="3647,0" path="m2056,3796r3647,e" filled="f" strokeweight=".6pt">
              <v:path arrowok="t"/>
            </v:shape>
            <v:shape id="_x0000_s1059" style="position:absolute;left:2051;top:3791;width:0;height:8077" coordorigin="2051,3791" coordsize="0,8077" path="m2051,3791r,8077e" filled="f" strokeweight=".6pt">
              <v:path arrowok="t"/>
            </v:shape>
            <v:shape id="_x0000_s1058" style="position:absolute;left:2056;top:11863;width:3647;height:0" coordorigin="2056,11863" coordsize="3647,0" path="m2056,11863r3647,e" filled="f" strokeweight=".6pt">
              <v:path arrowok="t"/>
            </v:shape>
            <v:shape id="_x0000_s1057" style="position:absolute;left:5708;top:3791;width:0;height:8077" coordorigin="5708,3791" coordsize="0,8077" path="m5708,3791r,8077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le&gt;</w:t>
      </w:r>
    </w:p>
    <w:p w14:paraId="716FA174" w14:textId="77777777" w:rsidR="00015AA3" w:rsidRDefault="00000000">
      <w:pPr>
        <w:spacing w:before="2"/>
        <w:ind w:left="481" w:right="30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a"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35</w:t>
      </w:r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ax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gt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50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6291CF88" w14:textId="77777777" w:rsidR="00015AA3" w:rsidRDefault="00000000">
      <w:pPr>
        <w:spacing w:before="1"/>
        <w:ind w:left="481" w:right="29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&lt;t</w:t>
      </w:r>
      <w:r>
        <w:rPr>
          <w:rFonts w:ascii="Calibri" w:eastAsia="Calibri" w:hAnsi="Calibri" w:cs="Calibri"/>
          <w:sz w:val="22"/>
          <w:szCs w:val="22"/>
        </w:rPr>
        <w:t>d&gt;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: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e"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e"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30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0ED37FEF" w14:textId="77777777" w:rsidR="00015AA3" w:rsidRDefault="00000000">
      <w:pPr>
        <w:spacing w:line="260" w:lineRule="exact"/>
        <w:ind w:left="481" w:right="30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&lt;t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d                                </w:t>
      </w:r>
      <w:r>
        <w:rPr>
          <w:rFonts w:ascii="Calibri" w:eastAsia="Calibri" w:hAnsi="Calibri" w:cs="Calibri"/>
          <w:spacing w:val="49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position w:val="1"/>
          <w:sz w:val="22"/>
          <w:szCs w:val="22"/>
        </w:rPr>
        <w:t>=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position w:val="1"/>
          <w:sz w:val="22"/>
          <w:szCs w:val="22"/>
        </w:rPr>
        <w:t>"</w:t>
      </w:r>
    </w:p>
    <w:p w14:paraId="62DF9A09" w14:textId="77777777" w:rsidR="00015AA3" w:rsidRDefault="00000000">
      <w:pPr>
        <w:spacing w:before="2"/>
        <w:ind w:left="481" w:right="298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n=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   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bm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 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37253D89" w14:textId="77777777" w:rsidR="00015AA3" w:rsidRDefault="00000000">
      <w:pPr>
        <w:spacing w:line="260" w:lineRule="exact"/>
        <w:ind w:left="481" w:right="298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b</w:t>
      </w:r>
      <w:r>
        <w:rPr>
          <w:rFonts w:ascii="Calibri" w:eastAsia="Calibri" w:hAnsi="Calibri" w:cs="Calibri"/>
          <w:position w:val="1"/>
          <w:sz w:val="22"/>
          <w:szCs w:val="22"/>
        </w:rPr>
        <w:t>le&gt;</w:t>
      </w:r>
    </w:p>
    <w:p w14:paraId="2AB68AAF" w14:textId="77777777" w:rsidR="00015AA3" w:rsidRDefault="00000000">
      <w:pPr>
        <w:spacing w:before="1"/>
        <w:ind w:left="481" w:right="301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&gt;</w:t>
      </w:r>
    </w:p>
    <w:p w14:paraId="37F33437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0826F741" w14:textId="77777777" w:rsidR="00015AA3" w:rsidRDefault="00000000">
      <w:pPr>
        <w:ind w:left="481" w:right="299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&lt;/b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dy&gt;</w:t>
      </w:r>
    </w:p>
    <w:p w14:paraId="59E820D9" w14:textId="77777777" w:rsidR="00015AA3" w:rsidRDefault="00000000">
      <w:pPr>
        <w:spacing w:line="260" w:lineRule="exact"/>
        <w:ind w:left="481" w:right="302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&lt;/h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position w:val="1"/>
          <w:sz w:val="22"/>
          <w:szCs w:val="22"/>
        </w:rPr>
        <w:t>l&gt;</w:t>
      </w:r>
    </w:p>
    <w:p w14:paraId="3941136D" w14:textId="77777777" w:rsidR="00015AA3" w:rsidRDefault="00000000">
      <w:pPr>
        <w:spacing w:before="12"/>
        <w:ind w:left="481" w:right="281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:</w:t>
      </w:r>
      <w:proofErr w:type="gramEnd"/>
    </w:p>
    <w:p w14:paraId="10931A56" w14:textId="77777777" w:rsidR="00015AA3" w:rsidRDefault="00000000">
      <w:pPr>
        <w:spacing w:before="38"/>
        <w:ind w:left="480"/>
      </w:pPr>
      <w:r>
        <w:pict w14:anchorId="70DB4BBF">
          <v:shape id="_x0000_i1034" type="#_x0000_t75" style="width:189pt;height:78pt">
            <v:imagedata r:id="rId17" o:title=""/>
          </v:shape>
        </w:pict>
      </w:r>
    </w:p>
    <w:p w14:paraId="766611A2" w14:textId="77777777" w:rsidR="00015AA3" w:rsidRDefault="00000000">
      <w:pPr>
        <w:spacing w:before="44"/>
        <w:ind w:left="481" w:right="302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44BF5D20" w14:textId="77777777" w:rsidR="00015AA3" w:rsidRDefault="00000000">
      <w:pPr>
        <w:spacing w:before="41" w:line="276" w:lineRule="auto"/>
        <w:ind w:left="481" w:right="30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Ko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2"/>
          <w:sz w:val="22"/>
          <w:szCs w:val="22"/>
        </w:rPr>
        <w:t>HT</w:t>
      </w:r>
      <w:r>
        <w:rPr>
          <w:rFonts w:ascii="Calibri" w:eastAsia="Calibri" w:hAnsi="Calibri" w:cs="Calibri"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 xml:space="preserve">eb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ede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kink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ki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es_u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_i</w:t>
      </w:r>
      <w:r>
        <w:rPr>
          <w:rFonts w:ascii="Calibri" w:eastAsia="Calibri" w:hAnsi="Calibri" w:cs="Calibri"/>
          <w:spacing w:val="-1"/>
          <w:sz w:val="22"/>
          <w:szCs w:val="22"/>
        </w:rPr>
        <w:t>ns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5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ut</w:t>
      </w:r>
      <w:proofErr w:type="spellEnd"/>
    </w:p>
    <w:p w14:paraId="7C647667" w14:textId="77777777" w:rsidR="00015AA3" w:rsidRDefault="00000000">
      <w:pPr>
        <w:spacing w:before="1" w:line="100" w:lineRule="exact"/>
        <w:rPr>
          <w:sz w:val="10"/>
          <w:szCs w:val="10"/>
        </w:rPr>
      </w:pPr>
      <w:r>
        <w:br w:type="column"/>
      </w:r>
    </w:p>
    <w:p w14:paraId="351F4F32" w14:textId="77777777" w:rsidR="00015AA3" w:rsidRDefault="00000000">
      <w:pPr>
        <w:tabs>
          <w:tab w:val="left" w:pos="360"/>
        </w:tabs>
        <w:spacing w:line="276" w:lineRule="auto"/>
        <w:ind w:left="360" w:right="83" w:hanging="360"/>
        <w:rPr>
          <w:rFonts w:ascii="Calibri" w:eastAsia="Calibri" w:hAnsi="Calibri" w:cs="Calibri"/>
          <w:sz w:val="22"/>
          <w:szCs w:val="22"/>
        </w:rPr>
      </w:pPr>
      <w:r>
        <w:pict w14:anchorId="27F5C08B">
          <v:group id="_x0000_s1050" style="position:absolute;left:0;text-align:left;margin-left:345.6pt;margin-top:30.65pt;width:183.45pt;height:753.8pt;z-index:-251653120;mso-position-horizontal-relative:page" coordorigin="6912,613" coordsize="3669,15076">
            <v:shape id="_x0000_s1054" style="position:absolute;left:6923;top:624;width:3647;height:0" coordorigin="6923,624" coordsize="3647,0" path="m6923,624r3647,e" filled="f" strokeweight=".6pt">
              <v:path arrowok="t"/>
            </v:shape>
            <v:shape id="_x0000_s1053" style="position:absolute;left:6918;top:619;width:0;height:15064" coordorigin="6918,619" coordsize="0,15064" path="m6918,619r,15064e" filled="f" strokeweight=".6pt">
              <v:path arrowok="t"/>
            </v:shape>
            <v:shape id="_x0000_s1052" style="position:absolute;left:6923;top:15678;width:3647;height:0" coordorigin="6923,15678" coordsize="3647,0" path="m6923,15678r3647,e" filled="f" strokeweight=".6pt">
              <v:path arrowok="t"/>
            </v:shape>
            <v:shape id="_x0000_s1051" style="position:absolute;left:10575;top:619;width:0;height:15064" coordorigin="10575,619" coordsize="0,15064" path="m10575,619r,15064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ad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e)</w:t>
      </w:r>
    </w:p>
    <w:p w14:paraId="0D2DFBB9" w14:textId="77777777" w:rsidR="00015AA3" w:rsidRDefault="00000000">
      <w:pPr>
        <w:spacing w:before="6" w:line="260" w:lineRule="exact"/>
        <w:ind w:left="360" w:right="499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81E916B" w14:textId="77777777" w:rsidR="00015AA3" w:rsidRDefault="00015AA3">
      <w:pPr>
        <w:spacing w:before="14" w:line="260" w:lineRule="exact"/>
        <w:rPr>
          <w:sz w:val="26"/>
          <w:szCs w:val="26"/>
        </w:rPr>
      </w:pPr>
    </w:p>
    <w:p w14:paraId="07BD8BF8" w14:textId="77777777" w:rsidR="00015AA3" w:rsidRDefault="00000000">
      <w:pPr>
        <w:spacing w:line="260" w:lineRule="exact"/>
        <w:ind w:left="360" w:right="74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ow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,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"j</w:t>
      </w:r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2"/>
          <w:sz w:val="22"/>
          <w:szCs w:val="22"/>
        </w:rPr>
        <w:t>"j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DAF5142" w14:textId="77777777" w:rsidR="00015AA3" w:rsidRDefault="00000000">
      <w:pPr>
        <w:spacing w:before="7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emp               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             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  <w:szCs w:val="22"/>
        </w:rPr>
        <w:t>exp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19CD123E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B419004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n =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($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4D3ECBD5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7D1E973F" w14:textId="77777777" w:rsidR="00015AA3" w:rsidRDefault="00000000">
      <w:pPr>
        <w:ind w:left="360" w:right="7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if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(($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4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==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f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199D492B" w14:textId="77777777" w:rsidR="00015AA3" w:rsidRDefault="00000000">
      <w:pPr>
        <w:spacing w:line="260" w:lineRule="exact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|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| 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position w:val="1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==</w:t>
      </w:r>
    </w:p>
    <w:p w14:paraId="420CC512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r>
        <w:rPr>
          <w:rFonts w:ascii="Calibri" w:eastAsia="Calibri" w:hAnsi="Calibri" w:cs="Calibri"/>
          <w:spacing w:val="3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4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7EF12431" w14:textId="77777777" w:rsidR="00015AA3" w:rsidRDefault="00000000">
      <w:pPr>
        <w:spacing w:before="1"/>
        <w:ind w:left="360" w:right="7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|</w:t>
      </w:r>
      <w:r>
        <w:rPr>
          <w:rFonts w:ascii="Calibri" w:eastAsia="Calibri" w:hAnsi="Calibri" w:cs="Calibri"/>
          <w:sz w:val="22"/>
          <w:szCs w:val="22"/>
        </w:rPr>
        <w:t xml:space="preserve">|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==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r>
        <w:rPr>
          <w:rFonts w:ascii="Calibri" w:eastAsia="Calibri" w:hAnsi="Calibri" w:cs="Calibri"/>
          <w:spacing w:val="3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04067825" w14:textId="77777777" w:rsidR="00015AA3" w:rsidRDefault="00000000">
      <w:pPr>
        <w:spacing w:line="260" w:lineRule="exact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|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| 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position w:val="1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4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==</w:t>
      </w:r>
    </w:p>
    <w:p w14:paraId="073BDF2A" w14:textId="77777777" w:rsidR="00015AA3" w:rsidRDefault="00000000">
      <w:pPr>
        <w:spacing w:before="2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1EECF8D2" w14:textId="77777777" w:rsidR="00015AA3" w:rsidRDefault="00000000">
      <w:pPr>
        <w:spacing w:before="4" w:line="236" w:lineRule="auto"/>
        <w:ind w:left="360" w:right="7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|</w:t>
      </w:r>
      <w:r>
        <w:rPr>
          <w:rFonts w:ascii="Calibri" w:eastAsia="Calibri" w:hAnsi="Calibri" w:cs="Calibri"/>
          <w:sz w:val="22"/>
          <w:szCs w:val="22"/>
        </w:rPr>
        <w:t xml:space="preserve">|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==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04124A5D" w14:textId="77777777" w:rsidR="00015AA3" w:rsidRDefault="00000000">
      <w:pPr>
        <w:spacing w:before="2"/>
        <w:ind w:left="360" w:right="75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1"/>
          <w:sz w:val="22"/>
          <w:szCs w:val="22"/>
        </w:rPr>
        <w:t>|</w:t>
      </w:r>
      <w:r>
        <w:rPr>
          <w:rFonts w:ascii="Calibri" w:eastAsia="Calibri" w:hAnsi="Calibri" w:cs="Calibri"/>
          <w:sz w:val="22"/>
          <w:szCs w:val="22"/>
        </w:rPr>
        <w:t xml:space="preserve">|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4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]  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==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e/</w:t>
      </w:r>
      <w:proofErr w:type="spellStart"/>
      <w:r>
        <w:rPr>
          <w:rFonts w:ascii="Calibri" w:eastAsia="Calibri" w:hAnsi="Calibri" w:cs="Calibri"/>
          <w:sz w:val="22"/>
          <w:szCs w:val="22"/>
        </w:rPr>
        <w:t>pn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4CBB7C7E" w14:textId="77777777" w:rsidR="00015AA3" w:rsidRDefault="00000000">
      <w:pPr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&amp;&amp; </w:t>
      </w:r>
      <w:r>
        <w:rPr>
          <w:rFonts w:ascii="Calibri" w:eastAsia="Calibri" w:hAnsi="Calibri" w:cs="Calibri"/>
          <w:spacing w:val="-2"/>
          <w:sz w:val="22"/>
          <w:szCs w:val="22"/>
        </w:rPr>
        <w:t>($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5</w:t>
      </w:r>
      <w:r>
        <w:rPr>
          <w:rFonts w:ascii="Calibri" w:eastAsia="Calibri" w:hAnsi="Calibri" w:cs="Calibri"/>
          <w:spacing w:val="-2"/>
          <w:sz w:val="22"/>
          <w:szCs w:val="22"/>
        </w:rPr>
        <w:t>0000</w:t>
      </w:r>
      <w:r>
        <w:rPr>
          <w:rFonts w:ascii="Calibri" w:eastAsia="Calibri" w:hAnsi="Calibri" w:cs="Calibri"/>
          <w:sz w:val="22"/>
          <w:szCs w:val="22"/>
        </w:rPr>
        <w:t>)</w:t>
      </w:r>
    </w:p>
    <w:p w14:paraId="4FA3DC24" w14:textId="77777777" w:rsidR="00015AA3" w:rsidRDefault="00000000">
      <w:pPr>
        <w:spacing w:line="260" w:lineRule="exact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&amp;&amp;                        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position w:val="1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rr</w:t>
      </w:r>
      <w:r>
        <w:rPr>
          <w:rFonts w:ascii="Calibri" w:eastAsia="Calibri" w:hAnsi="Calibri" w:cs="Calibri"/>
          <w:position w:val="1"/>
          <w:sz w:val="22"/>
          <w:szCs w:val="22"/>
        </w:rPr>
        <w:t>ay</w:t>
      </w:r>
      <w:proofErr w:type="spell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>en</w:t>
      </w:r>
      <w:r>
        <w:rPr>
          <w:rFonts w:ascii="Calibri" w:eastAsia="Calibri" w:hAnsi="Calibri" w:cs="Calibri"/>
          <w:spacing w:val="4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n,</w:t>
      </w:r>
    </w:p>
    <w:p w14:paraId="5C414045" w14:textId="77777777" w:rsidR="00015AA3" w:rsidRDefault="00000000">
      <w:pPr>
        <w:spacing w:before="2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ow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4E4B862F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pacing w:val="-3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&gt; </w:t>
      </w:r>
      <w:r>
        <w:rPr>
          <w:rFonts w:ascii="Calibri" w:eastAsia="Calibri" w:hAnsi="Calibri" w:cs="Calibri"/>
          <w:spacing w:val="-1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4267A13A" w14:textId="77777777" w:rsidR="00015AA3" w:rsidRDefault="00000000">
      <w:pPr>
        <w:spacing w:line="260" w:lineRule="exact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ho     </w:t>
      </w:r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et</w:t>
      </w:r>
      <w:r>
        <w:rPr>
          <w:rFonts w:ascii="Calibri" w:eastAsia="Calibri" w:hAnsi="Calibri" w:cs="Calibri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r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n     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de:     </w:t>
      </w:r>
      <w:r>
        <w:rPr>
          <w:rFonts w:ascii="Calibri" w:eastAsia="Calibri" w:hAnsi="Calibri" w:cs="Calibri"/>
          <w:spacing w:val="1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"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</w:p>
    <w:p w14:paraId="1CA0F3FB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5BCA9B7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11C7C0E7" w14:textId="77777777" w:rsidR="00015AA3" w:rsidRDefault="00000000">
      <w:pPr>
        <w:spacing w:line="260" w:lineRule="exact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ho          </w:t>
      </w:r>
      <w:r>
        <w:rPr>
          <w:rFonts w:ascii="Calibri" w:eastAsia="Calibri" w:hAnsi="Calibri" w:cs="Calibri"/>
          <w:spacing w:val="1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U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lo</w:t>
      </w:r>
      <w:r>
        <w:rPr>
          <w:rFonts w:ascii="Calibri" w:eastAsia="Calibri" w:hAnsi="Calibri" w:cs="Calibri"/>
          <w:position w:val="1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d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:          </w:t>
      </w:r>
      <w:r>
        <w:rPr>
          <w:rFonts w:ascii="Calibri" w:eastAsia="Calibri" w:hAnsi="Calibri" w:cs="Calibri"/>
          <w:spacing w:val="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"    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5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</w:p>
    <w:p w14:paraId="37401537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07ABAC5" w14:textId="77777777" w:rsidR="00015AA3" w:rsidRDefault="00000000">
      <w:pPr>
        <w:spacing w:before="2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         </w:t>
      </w:r>
      <w:r>
        <w:rPr>
          <w:rFonts w:ascii="Calibri" w:eastAsia="Calibri" w:hAnsi="Calibri" w:cs="Calibri"/>
          <w:spacing w:val="3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ype:         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"     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6F5BDE99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ype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27774EA" w14:textId="77777777" w:rsidR="00015AA3" w:rsidRDefault="00000000">
      <w:pPr>
        <w:spacing w:line="260" w:lineRule="exact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ho            </w:t>
      </w:r>
      <w:r>
        <w:rPr>
          <w:rFonts w:ascii="Calibri" w:eastAsia="Calibri" w:hAnsi="Calibri" w:cs="Calibri"/>
          <w:spacing w:val="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z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e:            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"      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</w:p>
    <w:p w14:paraId="2BCD0D0D" w14:textId="77777777" w:rsidR="00015AA3" w:rsidRDefault="00000000">
      <w:pPr>
        <w:spacing w:before="1"/>
        <w:ind w:left="360" w:right="8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($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]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/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1024</w:t>
      </w:r>
      <w:r>
        <w:rPr>
          <w:rFonts w:ascii="Calibri" w:eastAsia="Calibri" w:hAnsi="Calibri" w:cs="Calibri"/>
          <w:sz w:val="22"/>
          <w:szCs w:val="22"/>
        </w:rPr>
        <w:t xml:space="preserve">)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 kB&lt;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47A6F9B" w14:textId="77777777" w:rsidR="00015AA3" w:rsidRDefault="00000000">
      <w:pPr>
        <w:spacing w:line="260" w:lineRule="exact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ho      </w:t>
      </w:r>
      <w:r>
        <w:rPr>
          <w:rFonts w:ascii="Calibri" w:eastAsia="Calibri" w:hAnsi="Calibri" w:cs="Calibri"/>
          <w:spacing w:val="35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emp      </w:t>
      </w:r>
      <w:r>
        <w:rPr>
          <w:rFonts w:ascii="Calibri" w:eastAsia="Calibri" w:hAnsi="Calibri" w:cs="Calibri"/>
          <w:spacing w:val="3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e:      </w:t>
      </w:r>
      <w:r>
        <w:rPr>
          <w:rFonts w:ascii="Calibri" w:eastAsia="Calibri" w:hAnsi="Calibri" w:cs="Calibri"/>
          <w:spacing w:val="3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"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</w:p>
    <w:p w14:paraId="18187CE1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p_n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E7B890B" w14:textId="77777777" w:rsidR="00015AA3" w:rsidRDefault="00000000">
      <w:pPr>
        <w:spacing w:before="2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if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spellStart"/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_</w:t>
      </w:r>
      <w:proofErr w:type="gramStart"/>
      <w:r>
        <w:rPr>
          <w:rFonts w:ascii="Calibri" w:eastAsia="Calibri" w:hAnsi="Calibri" w:cs="Calibri"/>
          <w:sz w:val="22"/>
          <w:szCs w:val="22"/>
        </w:rPr>
        <w:t>exi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4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3"/>
          <w:sz w:val="22"/>
          <w:szCs w:val="22"/>
        </w:rPr>
        <w:t>e-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/"  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64456BDF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56483409" w14:textId="77777777" w:rsidR="00015AA3" w:rsidRDefault="00000000">
      <w:pPr>
        <w:spacing w:line="260" w:lineRule="exact"/>
        <w:ind w:left="924" w:right="80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c</w:t>
      </w:r>
      <w:r>
        <w:rPr>
          <w:rFonts w:ascii="Calibri" w:eastAsia="Calibri" w:hAnsi="Calibri" w:cs="Calibri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spacing w:val="8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LE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am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>]</w:t>
      </w:r>
      <w:r>
        <w:rPr>
          <w:rFonts w:ascii="Calibri" w:eastAsia="Calibri" w:hAnsi="Calibri" w:cs="Calibri"/>
          <w:spacing w:val="1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pacing w:val="10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"</w:t>
      </w:r>
    </w:p>
    <w:p w14:paraId="2B0117EF" w14:textId="77777777" w:rsidR="00015AA3" w:rsidRDefault="00000000">
      <w:pPr>
        <w:spacing w:before="1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eady exi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63FFFD6B" w14:textId="77777777" w:rsidR="00015AA3" w:rsidRDefault="00000000">
      <w:pPr>
        <w:spacing w:before="1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6EA9EAA7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079C0162" w14:textId="77777777" w:rsidR="00015AA3" w:rsidRDefault="00000000">
      <w:pPr>
        <w:ind w:left="360" w:right="110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mo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_up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ed_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2"/>
          <w:sz w:val="22"/>
          <w:szCs w:val="22"/>
        </w:rPr>
        <w:t>($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pacing w:val="-3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p_n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z w:val="22"/>
          <w:szCs w:val="22"/>
        </w:rPr>
        <w:t>,</w:t>
      </w:r>
    </w:p>
    <w:p w14:paraId="06EDB1B2" w14:textId="77777777" w:rsidR="00015AA3" w:rsidRDefault="00000000">
      <w:pPr>
        <w:spacing w:line="260" w:lineRule="exact"/>
        <w:ind w:left="9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pacing w:val="3"/>
          <w:position w:val="1"/>
          <w:sz w:val="22"/>
          <w:szCs w:val="22"/>
        </w:rPr>
        <w:t>-</w:t>
      </w:r>
      <w:r>
        <w:rPr>
          <w:rFonts w:ascii="Calibri" w:eastAsia="Calibri" w:hAnsi="Calibri" w:cs="Calibri"/>
          <w:position w:val="1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/"                               </w:t>
      </w:r>
      <w:proofErr w:type="gramStart"/>
      <w:r>
        <w:rPr>
          <w:rFonts w:ascii="Calibri" w:eastAsia="Calibri" w:hAnsi="Calibri" w:cs="Calibri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.</w:t>
      </w:r>
      <w:proofErr w:type="gramEnd"/>
    </w:p>
    <w:p w14:paraId="67C6A9C4" w14:textId="77777777" w:rsidR="00015AA3" w:rsidRDefault="00000000">
      <w:pPr>
        <w:spacing w:line="260" w:lineRule="exact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"]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)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4B6BB592" w14:textId="77777777" w:rsidR="00015AA3" w:rsidRDefault="00000000">
      <w:pPr>
        <w:spacing w:before="1"/>
        <w:ind w:left="360" w:right="73" w:firstLine="6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ed  </w:t>
      </w:r>
      <w:r>
        <w:rPr>
          <w:rFonts w:ascii="Calibri" w:eastAsia="Calibri" w:hAnsi="Calibri" w:cs="Calibri"/>
          <w:spacing w:val="3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: 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"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z w:val="22"/>
          <w:szCs w:val="22"/>
        </w:rPr>
        <w:t>- 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/</w:t>
      </w:r>
      <w:proofErr w:type="gramStart"/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3"/>
          <w:sz w:val="22"/>
          <w:szCs w:val="22"/>
        </w:rPr>
        <w:t>]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E21750E" w14:textId="77777777" w:rsidR="00015AA3" w:rsidRDefault="00000000">
      <w:pPr>
        <w:spacing w:line="260" w:lineRule="exact"/>
        <w:ind w:left="7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}</w:t>
      </w:r>
    </w:p>
    <w:p w14:paraId="6494A42D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356B498F" w14:textId="77777777" w:rsidR="00015AA3" w:rsidRDefault="00000000">
      <w:pPr>
        <w:spacing w:before="2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6FF1CC69" w14:textId="77777777" w:rsidR="00015AA3" w:rsidRDefault="00000000">
      <w:pPr>
        <w:spacing w:before="1"/>
        <w:ind w:left="5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val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d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A3BD3B4" w14:textId="77777777" w:rsidR="00015AA3" w:rsidRDefault="00000000">
      <w:pPr>
        <w:spacing w:line="260" w:lineRule="exact"/>
        <w:ind w:left="3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>}</w:t>
      </w:r>
    </w:p>
    <w:p w14:paraId="54356819" w14:textId="77777777" w:rsidR="00015AA3" w:rsidRDefault="00015AA3">
      <w:pPr>
        <w:spacing w:before="11" w:line="260" w:lineRule="exact"/>
        <w:rPr>
          <w:sz w:val="26"/>
          <w:szCs w:val="26"/>
        </w:rPr>
      </w:pPr>
    </w:p>
    <w:p w14:paraId="1FE75A68" w14:textId="77777777" w:rsidR="00015AA3" w:rsidRDefault="00000000">
      <w:pPr>
        <w:ind w:left="360"/>
        <w:rPr>
          <w:rFonts w:ascii="Calibri" w:eastAsia="Calibri" w:hAnsi="Calibri" w:cs="Calibri"/>
          <w:sz w:val="22"/>
          <w:szCs w:val="22"/>
        </w:rPr>
        <w:sectPr w:rsidR="00015AA3">
          <w:pgSz w:w="11920" w:h="18720"/>
          <w:pgMar w:top="1340" w:right="1320" w:bottom="280" w:left="1680" w:header="720" w:footer="720" w:gutter="0"/>
          <w:cols w:num="2" w:space="720" w:equalWidth="0">
            <w:col w:w="4260" w:space="727"/>
            <w:col w:w="3933"/>
          </w:cols>
        </w:sect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a=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983FAA9" w14:textId="77777777" w:rsidR="00015AA3" w:rsidRDefault="00000000">
      <w:pPr>
        <w:spacing w:before="57" w:line="260" w:lineRule="exact"/>
        <w:ind w:left="481" w:right="36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lastRenderedPageBreak/>
        <w:t>$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fldChar w:fldCharType="begin"/>
      </w:r>
      <w:r>
        <w:instrText>HYPERLINK "http://localhost/wteknologiw" \h</w:instrText>
      </w:r>
      <w:r>
        <w:fldChar w:fldCharType="separate"/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tt</w:t>
      </w:r>
      <w:r>
        <w:rPr>
          <w:rFonts w:ascii="Calibri" w:eastAsia="Calibri" w:hAnsi="Calibri" w:cs="Calibri"/>
          <w:sz w:val="22"/>
          <w:szCs w:val="22"/>
        </w:rPr>
        <w:t>p://l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iw</w:t>
      </w:r>
      <w:r>
        <w:fldChar w:fldCharType="end"/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>mo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_ph</w:t>
      </w:r>
      <w:r>
        <w:rPr>
          <w:rFonts w:ascii="Calibri" w:eastAsia="Calibri" w:hAnsi="Calibri" w:cs="Calibri"/>
          <w:spacing w:val="-1"/>
          <w:sz w:val="22"/>
          <w:szCs w:val="22"/>
        </w:rPr>
        <w:t>pm</w:t>
      </w:r>
      <w:r>
        <w:rPr>
          <w:rFonts w:ascii="Calibri" w:eastAsia="Calibri" w:hAnsi="Calibri" w:cs="Calibri"/>
          <w:spacing w:val="5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/"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2733E5AF" w14:textId="77777777" w:rsidR="00015AA3" w:rsidRDefault="00000000">
      <w:pPr>
        <w:spacing w:before="7"/>
        <w:ind w:left="481" w:right="165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"]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CFF3E93" w14:textId="77777777" w:rsidR="00015AA3" w:rsidRDefault="00015AA3">
      <w:pPr>
        <w:spacing w:before="13" w:line="260" w:lineRule="exact"/>
        <w:rPr>
          <w:sz w:val="26"/>
          <w:szCs w:val="26"/>
        </w:rPr>
      </w:pPr>
    </w:p>
    <w:p w14:paraId="37103245" w14:textId="77777777" w:rsidR="00015AA3" w:rsidRDefault="00000000">
      <w:pPr>
        <w:ind w:left="481" w:right="3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 b</w:t>
      </w:r>
      <w:r>
        <w:rPr>
          <w:rFonts w:ascii="Calibri" w:eastAsia="Calibri" w:hAnsi="Calibri" w:cs="Calibri"/>
          <w:spacing w:val="-1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es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''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'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36542A2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5EB9F1DA" w14:textId="77777777" w:rsidR="00015AA3" w:rsidRDefault="00000000">
      <w:pPr>
        <w:ind w:left="481" w:right="2673"/>
        <w:jc w:val="both"/>
        <w:rPr>
          <w:rFonts w:ascii="Calibri" w:eastAsia="Calibri" w:hAnsi="Calibri" w:cs="Calibri"/>
          <w:sz w:val="22"/>
          <w:szCs w:val="22"/>
        </w:rPr>
      </w:pPr>
      <w:r>
        <w:pict w14:anchorId="19E86C8A">
          <v:group id="_x0000_s1045" style="position:absolute;left:0;text-align:left;margin-left:102.25pt;margin-top:71.75pt;width:183.45pt;height:176.15pt;z-index:-251652096;mso-position-horizontal-relative:page;mso-position-vertical-relative:page" coordorigin="2045,1435" coordsize="3669,3523">
            <v:shape id="_x0000_s1049" style="position:absolute;left:2056;top:1446;width:3647;height:0" coordorigin="2056,1446" coordsize="3647,0" path="m2056,1446r3647,e" filled="f" strokeweight=".6pt">
              <v:path arrowok="t"/>
            </v:shape>
            <v:shape id="_x0000_s1048" style="position:absolute;left:2051;top:1441;width:0;height:3511" coordorigin="2051,1441" coordsize="0,3511" path="m2051,1441r,3511e" filled="f" strokeweight=".6pt">
              <v:path arrowok="t"/>
            </v:shape>
            <v:shape id="_x0000_s1047" style="position:absolute;left:2056;top:4947;width:3647;height:0" coordorigin="2056,4947" coordsize="3647,0" path="m2056,4947r3647,e" filled="f" strokeweight=".6pt">
              <v:path arrowok="t"/>
            </v:shape>
            <v:shape id="_x0000_s1046" style="position:absolute;left:5708;top:1441;width:0;height:3511" coordorigin="5708,1441" coordsize="0,3511" path="m5708,1441r,3511e" filled="f" strokeweight=".6pt">
              <v:path arrowok="t"/>
            </v:shape>
            <w10:wrap anchorx="page" anchory="page"/>
          </v:group>
        </w:pic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E803075" w14:textId="77777777" w:rsidR="00015AA3" w:rsidRDefault="00000000">
      <w:pPr>
        <w:spacing w:before="1"/>
        <w:ind w:left="481" w:right="151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6CFC070" w14:textId="77777777" w:rsidR="00015AA3" w:rsidRDefault="00000000">
      <w:pPr>
        <w:spacing w:before="1"/>
        <w:ind w:left="481" w:right="192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5B164A8C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0136D01A" w14:textId="77777777" w:rsidR="00015AA3" w:rsidRDefault="00000000">
      <w:pPr>
        <w:ind w:left="481" w:right="359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?&gt;</w:t>
      </w:r>
    </w:p>
    <w:p w14:paraId="2EDA36DC" w14:textId="77777777" w:rsidR="00015AA3" w:rsidRDefault="00000000">
      <w:pPr>
        <w:tabs>
          <w:tab w:val="left" w:pos="480"/>
        </w:tabs>
        <w:spacing w:before="21" w:line="276" w:lineRule="auto"/>
        <w:ind w:left="481" w:right="364" w:hanging="360"/>
        <w:jc w:val="both"/>
        <w:rPr>
          <w:rFonts w:ascii="Calibri" w:eastAsia="Calibri" w:hAnsi="Calibri" w:cs="Calibri"/>
          <w:sz w:val="22"/>
          <w:szCs w:val="22"/>
        </w:rPr>
      </w:pPr>
      <w:r>
        <w:pict w14:anchorId="0498AE06">
          <v:group id="_x0000_s1040" style="position:absolute;left:0;text-align:left;margin-left:102.25pt;margin-top:62.7pt;width:183.45pt;height:55.1pt;z-index:-251651072;mso-position-horizontal-relative:page" coordorigin="2045,1254" coordsize="3669,1102">
            <v:shape id="_x0000_s1044" style="position:absolute;left:2056;top:1265;width:3647;height:0" coordorigin="2056,1265" coordsize="3647,0" path="m2056,1265r3647,e" filled="f" strokeweight=".6pt">
              <v:path arrowok="t"/>
            </v:shape>
            <v:shape id="_x0000_s1043" style="position:absolute;left:2051;top:1260;width:0;height:1090" coordorigin="2051,1260" coordsize="0,1090" path="m2051,1260r,1091e" filled="f" strokeweight=".6pt">
              <v:path arrowok="t"/>
            </v:shape>
            <v:shape id="_x0000_s1042" style="position:absolute;left:2056;top:2346;width:3647;height:0" coordorigin="2056,2346" coordsize="3647,0" path="m2056,2346r3647,e" filled="f" strokeweight=".6pt">
              <v:path arrowok="t"/>
            </v:shape>
            <v:shape id="_x0000_s1041" style="position:absolute;left:5708;top:1260;width:0;height:1090" coordorigin="5708,1260" coordsize="0,1090" path="m5708,1260r,1091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ebel</w:t>
      </w:r>
      <w:r>
        <w:rPr>
          <w:rFonts w:ascii="Calibri" w:eastAsia="Calibri" w:hAnsi="Calibri" w:cs="Calibri"/>
          <w:spacing w:val="-1"/>
          <w:sz w:val="22"/>
          <w:szCs w:val="22"/>
        </w:rPr>
        <w:t>um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er     </w:t>
      </w:r>
      <w:r>
        <w:rPr>
          <w:rFonts w:ascii="Calibri" w:eastAsia="Calibri" w:hAnsi="Calibri" w:cs="Calibri"/>
          <w:spacing w:val="2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da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ek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if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enyi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gram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3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,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gramEnd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da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</w:p>
    <w:p w14:paraId="04775F5B" w14:textId="77777777" w:rsidR="00015AA3" w:rsidRDefault="00000000">
      <w:pPr>
        <w:spacing w:before="5"/>
        <w:ind w:left="481" w:right="152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a=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2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ST</w:t>
      </w:r>
      <w:r>
        <w:rPr>
          <w:rFonts w:ascii="Calibri" w:eastAsia="Calibri" w:hAnsi="Calibri" w:cs="Calibri"/>
          <w:spacing w:val="2"/>
          <w:sz w:val="22"/>
          <w:szCs w:val="22"/>
        </w:rPr>
        <w:t>["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291E555" w14:textId="77777777" w:rsidR="00015AA3" w:rsidRDefault="00000000">
      <w:pPr>
        <w:spacing w:before="2"/>
        <w:ind w:left="481" w:right="36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proofErr w:type="spellEnd"/>
      <w:r>
        <w:fldChar w:fldCharType="begin"/>
      </w:r>
      <w:r>
        <w:instrText>HYPERLINK "http://localhost/wteknologiw" \h</w:instrText>
      </w:r>
      <w:r>
        <w:fldChar w:fldCharType="separate"/>
      </w:r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tt</w:t>
      </w:r>
      <w:r>
        <w:rPr>
          <w:rFonts w:ascii="Calibri" w:eastAsia="Calibri" w:hAnsi="Calibri" w:cs="Calibri"/>
          <w:sz w:val="22"/>
          <w:szCs w:val="22"/>
        </w:rPr>
        <w:t>p://l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iw</w:t>
      </w:r>
      <w:r>
        <w:fldChar w:fldCharType="end"/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1"/>
          <w:sz w:val="22"/>
          <w:szCs w:val="22"/>
        </w:rPr>
        <w:t>mo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_ph</w:t>
      </w:r>
      <w:r>
        <w:rPr>
          <w:rFonts w:ascii="Calibri" w:eastAsia="Calibri" w:hAnsi="Calibri" w:cs="Calibri"/>
          <w:spacing w:val="-1"/>
          <w:sz w:val="22"/>
          <w:szCs w:val="22"/>
        </w:rPr>
        <w:t>pm</w:t>
      </w:r>
      <w:r>
        <w:rPr>
          <w:rFonts w:ascii="Calibri" w:eastAsia="Calibri" w:hAnsi="Calibri" w:cs="Calibri"/>
          <w:spacing w:val="5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/"   </w:t>
      </w:r>
      <w:proofErr w:type="gramStart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.</w:t>
      </w:r>
      <w:proofErr w:type="gramEnd"/>
    </w:p>
    <w:p w14:paraId="6217EA12" w14:textId="77777777" w:rsidR="00015AA3" w:rsidRDefault="00000000">
      <w:pPr>
        <w:spacing w:line="260" w:lineRule="exact"/>
        <w:ind w:left="481" w:right="1659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$</w:t>
      </w:r>
      <w:r>
        <w:rPr>
          <w:rFonts w:ascii="Calibri" w:eastAsia="Calibri" w:hAnsi="Calibri" w:cs="Calibri"/>
          <w:position w:val="1"/>
          <w:sz w:val="22"/>
          <w:szCs w:val="22"/>
        </w:rPr>
        <w:t>_F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["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>f</w:t>
      </w:r>
      <w:r>
        <w:rPr>
          <w:rFonts w:ascii="Calibri" w:eastAsia="Calibri" w:hAnsi="Calibri" w:cs="Calibri"/>
          <w:position w:val="1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l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proofErr w:type="gramStart"/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][</w:t>
      </w:r>
      <w:proofErr w:type="gramEnd"/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position w:val="1"/>
          <w:sz w:val="22"/>
          <w:szCs w:val="22"/>
        </w:rPr>
        <w:t>am</w:t>
      </w:r>
      <w:r>
        <w:rPr>
          <w:rFonts w:ascii="Calibri" w:eastAsia="Calibri" w:hAnsi="Calibri" w:cs="Calibri"/>
          <w:spacing w:val="-5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"]</w:t>
      </w:r>
      <w:r>
        <w:rPr>
          <w:rFonts w:ascii="Calibri" w:eastAsia="Calibri" w:hAnsi="Calibri" w:cs="Calibri"/>
          <w:position w:val="1"/>
          <w:sz w:val="22"/>
          <w:szCs w:val="22"/>
        </w:rPr>
        <w:t>;</w:t>
      </w:r>
    </w:p>
    <w:p w14:paraId="4A7BA442" w14:textId="77777777" w:rsidR="00015AA3" w:rsidRDefault="00000000">
      <w:pPr>
        <w:tabs>
          <w:tab w:val="left" w:pos="480"/>
        </w:tabs>
        <w:spacing w:before="21" w:line="277" w:lineRule="auto"/>
        <w:ind w:left="481" w:right="364" w:hanging="360"/>
        <w:rPr>
          <w:rFonts w:ascii="Calibri" w:eastAsia="Calibri" w:hAnsi="Calibri" w:cs="Calibri"/>
          <w:sz w:val="22"/>
          <w:szCs w:val="22"/>
        </w:rPr>
      </w:pPr>
      <w:r>
        <w:pict w14:anchorId="7058BF05">
          <v:shape id="_x0000_s1039" type="#_x0000_t75" style="position:absolute;left:0;text-align:left;margin-left:108pt;margin-top:78.35pt;width:192pt;height:80.25pt;z-index:-251648000;mso-position-horizontal-relative:page">
            <v:imagedata r:id="rId18" o:title=""/>
            <w10:wrap anchorx="page"/>
          </v:shape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Ja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 </w:t>
      </w:r>
      <w:r>
        <w:rPr>
          <w:rFonts w:ascii="Calibri" w:eastAsia="Calibri" w:hAnsi="Calibri" w:cs="Calibri"/>
          <w:spacing w:val="2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_up</w:t>
      </w:r>
      <w:r>
        <w:rPr>
          <w:rFonts w:ascii="Calibri" w:eastAsia="Calibri" w:hAnsi="Calibri" w:cs="Calibri"/>
          <w:spacing w:val="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4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a,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pacing w:val="5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3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eb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3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net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04594B27" w14:textId="77777777" w:rsidR="00015AA3" w:rsidRDefault="00015AA3">
      <w:pPr>
        <w:spacing w:line="200" w:lineRule="exact"/>
      </w:pPr>
    </w:p>
    <w:p w14:paraId="70A4BC1B" w14:textId="77777777" w:rsidR="00015AA3" w:rsidRDefault="00015AA3">
      <w:pPr>
        <w:spacing w:line="200" w:lineRule="exact"/>
      </w:pPr>
    </w:p>
    <w:p w14:paraId="7AD146B3" w14:textId="77777777" w:rsidR="00015AA3" w:rsidRDefault="00015AA3">
      <w:pPr>
        <w:spacing w:line="200" w:lineRule="exact"/>
      </w:pPr>
    </w:p>
    <w:p w14:paraId="49923AA3" w14:textId="77777777" w:rsidR="00015AA3" w:rsidRDefault="00015AA3">
      <w:pPr>
        <w:spacing w:line="200" w:lineRule="exact"/>
      </w:pPr>
    </w:p>
    <w:p w14:paraId="09E05191" w14:textId="77777777" w:rsidR="00015AA3" w:rsidRDefault="00015AA3">
      <w:pPr>
        <w:spacing w:line="200" w:lineRule="exact"/>
      </w:pPr>
    </w:p>
    <w:p w14:paraId="7DA5CCB0" w14:textId="77777777" w:rsidR="00015AA3" w:rsidRDefault="00015AA3">
      <w:pPr>
        <w:spacing w:line="200" w:lineRule="exact"/>
      </w:pPr>
    </w:p>
    <w:p w14:paraId="5CAA71CC" w14:textId="77777777" w:rsidR="00015AA3" w:rsidRDefault="00015AA3">
      <w:pPr>
        <w:spacing w:line="200" w:lineRule="exact"/>
      </w:pPr>
    </w:p>
    <w:p w14:paraId="11DC94AD" w14:textId="77777777" w:rsidR="00015AA3" w:rsidRDefault="00015AA3">
      <w:pPr>
        <w:spacing w:before="10" w:line="260" w:lineRule="exact"/>
        <w:rPr>
          <w:sz w:val="26"/>
          <w:szCs w:val="26"/>
        </w:rPr>
      </w:pPr>
    </w:p>
    <w:p w14:paraId="56406419" w14:textId="77777777" w:rsidR="00015AA3" w:rsidRDefault="00000000">
      <w:pPr>
        <w:tabs>
          <w:tab w:val="left" w:pos="480"/>
        </w:tabs>
        <w:spacing w:line="275" w:lineRule="auto"/>
        <w:ind w:left="481" w:right="362" w:hanging="360"/>
        <w:rPr>
          <w:rFonts w:ascii="Calibri" w:eastAsia="Calibri" w:hAnsi="Calibri" w:cs="Calibri"/>
          <w:sz w:val="22"/>
          <w:szCs w:val="22"/>
        </w:rPr>
      </w:pPr>
      <w:r>
        <w:pict w14:anchorId="17A50E6B">
          <v:shape id="_x0000_s1038" type="#_x0000_t75" style="position:absolute;left:0;text-align:left;margin-left:108pt;margin-top:61.6pt;width:192pt;height:93pt;z-index:-251646976;mso-position-horizontal-relative:page">
            <v:imagedata r:id="rId19" o:title=""/>
            <w10:wrap anchorx="page"/>
          </v:shape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ekan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d,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7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 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ad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aka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ul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epe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 xml:space="preserve">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7F4CF635" w14:textId="77777777" w:rsidR="00015AA3" w:rsidRDefault="00015AA3">
      <w:pPr>
        <w:spacing w:before="3" w:line="100" w:lineRule="exact"/>
        <w:rPr>
          <w:sz w:val="11"/>
          <w:szCs w:val="11"/>
        </w:rPr>
      </w:pPr>
    </w:p>
    <w:p w14:paraId="468E5B5F" w14:textId="77777777" w:rsidR="00015AA3" w:rsidRDefault="00015AA3">
      <w:pPr>
        <w:spacing w:line="200" w:lineRule="exact"/>
      </w:pPr>
    </w:p>
    <w:p w14:paraId="5E5418C3" w14:textId="77777777" w:rsidR="00015AA3" w:rsidRDefault="00015AA3">
      <w:pPr>
        <w:spacing w:line="200" w:lineRule="exact"/>
      </w:pPr>
    </w:p>
    <w:p w14:paraId="5B46D518" w14:textId="77777777" w:rsidR="00015AA3" w:rsidRDefault="00015AA3">
      <w:pPr>
        <w:spacing w:line="200" w:lineRule="exact"/>
      </w:pPr>
    </w:p>
    <w:p w14:paraId="4769D4E8" w14:textId="77777777" w:rsidR="00015AA3" w:rsidRDefault="00015AA3">
      <w:pPr>
        <w:spacing w:line="200" w:lineRule="exact"/>
      </w:pPr>
    </w:p>
    <w:p w14:paraId="4219A44B" w14:textId="77777777" w:rsidR="00015AA3" w:rsidRDefault="00015AA3">
      <w:pPr>
        <w:spacing w:line="200" w:lineRule="exact"/>
      </w:pPr>
    </w:p>
    <w:p w14:paraId="6CC0AD2E" w14:textId="77777777" w:rsidR="00015AA3" w:rsidRDefault="00015AA3">
      <w:pPr>
        <w:spacing w:line="200" w:lineRule="exact"/>
      </w:pPr>
    </w:p>
    <w:p w14:paraId="36C0B90B" w14:textId="77777777" w:rsidR="00015AA3" w:rsidRDefault="00015AA3">
      <w:pPr>
        <w:spacing w:line="200" w:lineRule="exact"/>
      </w:pPr>
    </w:p>
    <w:p w14:paraId="1A87B43D" w14:textId="77777777" w:rsidR="00015AA3" w:rsidRDefault="00015AA3">
      <w:pPr>
        <w:spacing w:line="200" w:lineRule="exact"/>
      </w:pPr>
    </w:p>
    <w:p w14:paraId="631A4872" w14:textId="77777777" w:rsidR="00015AA3" w:rsidRDefault="00015AA3">
      <w:pPr>
        <w:spacing w:line="200" w:lineRule="exact"/>
      </w:pPr>
    </w:p>
    <w:p w14:paraId="025A37C7" w14:textId="77777777" w:rsidR="00015AA3" w:rsidRDefault="00000000">
      <w:pPr>
        <w:ind w:left="81" w:right="2115"/>
        <w:jc w:val="center"/>
        <w:rPr>
          <w:rFonts w:ascii="Calibri" w:eastAsia="Calibri" w:hAnsi="Calibri" w:cs="Calibri"/>
          <w:sz w:val="22"/>
          <w:szCs w:val="22"/>
        </w:rPr>
      </w:pPr>
      <w:r>
        <w:rPr>
          <w:w w:val="131"/>
          <w:sz w:val="22"/>
          <w:szCs w:val="22"/>
        </w:rPr>
        <w:t xml:space="preserve">•  </w:t>
      </w:r>
      <w:r>
        <w:rPr>
          <w:spacing w:val="43"/>
          <w:w w:val="1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ek pa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</w:p>
    <w:p w14:paraId="5A1A7228" w14:textId="77777777" w:rsidR="00015AA3" w:rsidRDefault="00000000">
      <w:pPr>
        <w:spacing w:before="41"/>
        <w:ind w:left="481" w:right="2926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439A5076" w14:textId="77777777" w:rsidR="00015AA3" w:rsidRDefault="00000000">
      <w:pPr>
        <w:spacing w:before="37"/>
        <w:ind w:left="480"/>
      </w:pPr>
      <w:r>
        <w:pict w14:anchorId="3226CC0E">
          <v:shape id="_x0000_i1035" type="#_x0000_t75" style="width:188pt;height:55.5pt">
            <v:imagedata r:id="rId20" o:title=""/>
          </v:shape>
        </w:pict>
      </w:r>
    </w:p>
    <w:p w14:paraId="120D86E0" w14:textId="77777777" w:rsidR="00015AA3" w:rsidRDefault="00000000">
      <w:pPr>
        <w:tabs>
          <w:tab w:val="left" w:pos="480"/>
        </w:tabs>
        <w:spacing w:before="57" w:line="277" w:lineRule="auto"/>
        <w:ind w:left="481" w:right="365" w:hanging="360"/>
        <w:rPr>
          <w:rFonts w:ascii="Calibri" w:eastAsia="Calibri" w:hAnsi="Calibri" w:cs="Calibri"/>
          <w:sz w:val="22"/>
          <w:szCs w:val="22"/>
        </w:rPr>
      </w:pPr>
      <w:r>
        <w:pict w14:anchorId="156EFCDF">
          <v:group id="_x0000_s1032" style="position:absolute;left:0;text-align:left;margin-left:102.25pt;margin-top:33.55pt;width:183.45pt;height:55.35pt;z-index:-251650048;mso-position-horizontal-relative:page" coordorigin="2045,671" coordsize="3669,1107">
            <v:shape id="_x0000_s1036" style="position:absolute;left:2056;top:682;width:3647;height:0" coordorigin="2056,682" coordsize="3647,0" path="m2056,682r3647,e" filled="f" strokeweight=".6pt">
              <v:path arrowok="t"/>
            </v:shape>
            <v:shape id="_x0000_s1035" style="position:absolute;left:2051;top:677;width:0;height:1095" coordorigin="2051,677" coordsize="0,1095" path="m2051,677r,1095e" filled="f" strokeweight=".6pt">
              <v:path arrowok="t"/>
            </v:shape>
            <v:shape id="_x0000_s1034" style="position:absolute;left:2056;top:1767;width:3647;height:0" coordorigin="2056,1767" coordsize="3647,0" path="m2056,1767r3647,e" filled="f" strokeweight=".6pt">
              <v:path arrowok="t"/>
            </v:shape>
            <v:shape id="_x0000_s1033" style="position:absolute;left:5708;top:677;width:0;height:1095" coordorigin="5708,677" coordsize="0,1095" path="m5708,677r,1095e" filled="f" strokeweight=".6pt">
              <v:path arrowok="t"/>
            </v:shape>
            <w10:wrap anchorx="page"/>
          </v:group>
        </w:pict>
      </w:r>
      <w:r>
        <w:rPr>
          <w:w w:val="131"/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</w:rPr>
        <w:t>Buat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vie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_an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.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data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lo</w:t>
      </w:r>
      <w:r>
        <w:rPr>
          <w:rFonts w:ascii="Calibri" w:eastAsia="Calibri" w:hAnsi="Calibri" w:cs="Calibri"/>
          <w:sz w:val="22"/>
          <w:szCs w:val="22"/>
        </w:rPr>
        <w:t>ad</w:t>
      </w:r>
    </w:p>
    <w:p w14:paraId="2BFC0835" w14:textId="77777777" w:rsidR="00015AA3" w:rsidRDefault="00000000">
      <w:pPr>
        <w:spacing w:before="6" w:line="260" w:lineRule="exact"/>
        <w:ind w:left="481" w:right="781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-1"/>
          <w:sz w:val="22"/>
          <w:szCs w:val="22"/>
        </w:rPr>
        <w:t>?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nek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e.p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7ED3A201" w14:textId="77777777" w:rsidR="00015AA3" w:rsidRDefault="00015AA3">
      <w:pPr>
        <w:spacing w:before="17" w:line="260" w:lineRule="exact"/>
        <w:rPr>
          <w:sz w:val="26"/>
          <w:szCs w:val="26"/>
        </w:rPr>
      </w:pPr>
    </w:p>
    <w:p w14:paraId="17FB0EE1" w14:textId="77777777" w:rsidR="00015AA3" w:rsidRDefault="00000000">
      <w:pPr>
        <w:ind w:left="481" w:right="36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proofErr w:type="gramStart"/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ue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proofErr w:type="gram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*</w:t>
      </w:r>
      <w:proofErr w:type="gramEnd"/>
    </w:p>
    <w:p w14:paraId="157693CD" w14:textId="77777777" w:rsidR="00015AA3" w:rsidRDefault="00000000">
      <w:pPr>
        <w:spacing w:before="61"/>
        <w:ind w:left="1" w:right="2246"/>
        <w:jc w:val="both"/>
        <w:rPr>
          <w:rFonts w:ascii="Calibri" w:eastAsia="Calibri" w:hAnsi="Calibri" w:cs="Calibri"/>
          <w:sz w:val="22"/>
          <w:szCs w:val="22"/>
        </w:rPr>
      </w:pPr>
      <w:r>
        <w:br w:type="column"/>
      </w:r>
      <w:r>
        <w:rPr>
          <w:rFonts w:ascii="Calibri" w:eastAsia="Calibri" w:hAnsi="Calibri" w:cs="Calibri"/>
          <w:spacing w:val="-2"/>
          <w:sz w:val="22"/>
          <w:szCs w:val="22"/>
        </w:rPr>
        <w:t>fr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110CC95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7C8530F0" w14:textId="77777777" w:rsidR="00015AA3" w:rsidRDefault="00000000">
      <w:pPr>
        <w:ind w:left="1" w:right="18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                                  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&lt;b&gt;D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TA</w:t>
      </w:r>
      <w:r>
        <w:rPr>
          <w:rFonts w:ascii="Calibri" w:eastAsia="Calibri" w:hAnsi="Calibri" w:cs="Calibri"/>
          <w:sz w:val="22"/>
          <w:szCs w:val="22"/>
        </w:rPr>
        <w:t xml:space="preserve">R </w:t>
      </w:r>
      <w:r>
        <w:rPr>
          <w:rFonts w:ascii="Calibri" w:eastAsia="Calibri" w:hAnsi="Calibri" w:cs="Calibri"/>
          <w:spacing w:val="-2"/>
          <w:sz w:val="22"/>
          <w:szCs w:val="22"/>
        </w:rPr>
        <w:t>AN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&lt;/b&gt;&lt;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CB36BF7" w14:textId="77777777" w:rsidR="00015AA3" w:rsidRDefault="00000000">
      <w:pPr>
        <w:spacing w:before="3" w:line="236" w:lineRule="auto"/>
        <w:ind w:left="1" w:right="183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4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2"/>
          <w:sz w:val="22"/>
          <w:szCs w:val="22"/>
        </w:rPr>
        <w:t>or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=1</w:t>
      </w:r>
      <w:r>
        <w:rPr>
          <w:rFonts w:ascii="Calibri" w:eastAsia="Calibri" w:hAnsi="Calibri" w:cs="Calibri"/>
          <w:spacing w:val="4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ellp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 xml:space="preserve">=2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>=</w:t>
      </w:r>
      <w:r>
        <w:rPr>
          <w:rFonts w:ascii="Calibri" w:eastAsia="Calibri" w:hAnsi="Calibri" w:cs="Calibri"/>
          <w:spacing w:val="-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A419CA7" w14:textId="77777777" w:rsidR="00015AA3" w:rsidRDefault="00000000">
      <w:pPr>
        <w:spacing w:before="2"/>
        <w:ind w:left="1" w:right="17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                              </w:t>
      </w:r>
      <w:r>
        <w:rPr>
          <w:rFonts w:ascii="Calibri" w:eastAsia="Calibri" w:hAnsi="Calibri" w:cs="Calibri"/>
          <w:spacing w:val="1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</w:p>
    <w:p w14:paraId="322375CE" w14:textId="77777777" w:rsidR="00015AA3" w:rsidRDefault="00000000">
      <w:pPr>
        <w:spacing w:before="1"/>
        <w:ind w:left="1" w:right="47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-1"/>
          <w:sz w:val="22"/>
          <w:szCs w:val="22"/>
        </w:rPr>
        <w:t>Fo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156B3016" w14:textId="77777777" w:rsidR="00015AA3" w:rsidRDefault="00015AA3">
      <w:pPr>
        <w:spacing w:before="6" w:line="260" w:lineRule="exact"/>
        <w:rPr>
          <w:sz w:val="26"/>
          <w:szCs w:val="26"/>
        </w:rPr>
      </w:pPr>
    </w:p>
    <w:p w14:paraId="4C208413" w14:textId="77777777" w:rsidR="00015AA3" w:rsidRDefault="00000000">
      <w:pPr>
        <w:ind w:left="1" w:right="212"/>
        <w:rPr>
          <w:rFonts w:ascii="Calibri" w:eastAsia="Calibri" w:hAnsi="Calibri" w:cs="Calibri"/>
          <w:sz w:val="22"/>
          <w:szCs w:val="22"/>
        </w:rPr>
      </w:pPr>
      <w:r>
        <w:pict w14:anchorId="5DE7AAEF">
          <v:group id="_x0000_s1027" style="position:absolute;left:0;text-align:left;margin-left:345.6pt;margin-top:71.75pt;width:183.45pt;height:270.15pt;z-index:-251649024;mso-position-horizontal-relative:page;mso-position-vertical-relative:page" coordorigin="6912,1435" coordsize="3669,5403">
            <v:shape id="_x0000_s1031" style="position:absolute;left:6923;top:1446;width:3647;height:0" coordorigin="6923,1446" coordsize="3647,0" path="m6923,1446r3647,e" filled="f" strokeweight=".6pt">
              <v:path arrowok="t"/>
            </v:shape>
            <v:shape id="_x0000_s1030" style="position:absolute;left:6918;top:1441;width:0;height:5391" coordorigin="6918,1441" coordsize="0,5391" path="m6918,1441r,5391e" filled="f" strokeweight=".6pt">
              <v:path arrowok="t"/>
            </v:shape>
            <v:shape id="_x0000_s1029" style="position:absolute;left:6923;top:6827;width:3647;height:0" coordorigin="6923,6827" coordsize="3647,0" path="m6923,6827r3647,e" filled="f" strokeweight=".6pt">
              <v:path arrowok="t"/>
            </v:shape>
            <v:shape id="_x0000_s1028" style="position:absolute;left:10575;top:1441;width:0;height:5391" coordorigin="10575,1441" coordsize="0,5391" path="m10575,1441r,5391e" filled="f" strokeweight=".6pt">
              <v:path arrowok="t"/>
            </v:shape>
            <w10:wrap anchorx="page" anchory="page"/>
          </v:group>
        </w:pic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=</w:t>
      </w:r>
      <w:proofErr w:type="spellStart"/>
      <w:r>
        <w:rPr>
          <w:rFonts w:ascii="Calibri" w:eastAsia="Calibri" w:hAnsi="Calibri" w:cs="Calibri"/>
          <w:sz w:val="22"/>
          <w:szCs w:val="22"/>
        </w:rPr>
        <w:t>my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4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_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tc</w:t>
      </w:r>
      <w:r>
        <w:rPr>
          <w:rFonts w:ascii="Calibri" w:eastAsia="Calibri" w:hAnsi="Calibri" w:cs="Calibri"/>
          <w:sz w:val="22"/>
          <w:szCs w:val="22"/>
        </w:rPr>
        <w:t>h_</w:t>
      </w:r>
      <w:proofErr w:type="gram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rr</w:t>
      </w:r>
      <w:r>
        <w:rPr>
          <w:rFonts w:ascii="Calibri" w:eastAsia="Calibri" w:hAnsi="Calibri" w:cs="Calibri"/>
          <w:sz w:val="22"/>
          <w:szCs w:val="22"/>
        </w:rPr>
        <w:t>ay</w:t>
      </w:r>
      <w:proofErr w:type="spellEnd"/>
      <w:r>
        <w:rPr>
          <w:rFonts w:ascii="Calibri" w:eastAsia="Calibri" w:hAnsi="Calibri" w:cs="Calibri"/>
          <w:spacing w:val="3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s 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{</w:t>
      </w:r>
    </w:p>
    <w:p w14:paraId="16779CB4" w14:textId="77777777" w:rsidR="00015AA3" w:rsidRDefault="00000000">
      <w:pPr>
        <w:spacing w:before="1"/>
        <w:ind w:left="1" w:right="615" w:firstLine="2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ho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&lt;t</w:t>
      </w:r>
      <w:r>
        <w:rPr>
          <w:rFonts w:ascii="Calibri" w:eastAsia="Calibri" w:hAnsi="Calibri" w:cs="Calibri"/>
          <w:sz w:val="22"/>
          <w:szCs w:val="22"/>
        </w:rPr>
        <w:t>d&gt;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1</w:t>
      </w:r>
      <w:r>
        <w:rPr>
          <w:rFonts w:ascii="Calibri" w:eastAsia="Calibri" w:hAnsi="Calibri" w:cs="Calibri"/>
          <w:spacing w:val="2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&lt;</w:t>
      </w:r>
      <w:proofErr w:type="gramEnd"/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z w:val="22"/>
          <w:szCs w:val="22"/>
        </w:rPr>
        <w:t>\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[</w:t>
      </w:r>
      <w:proofErr w:type="gramStart"/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pacing w:val="3"/>
          <w:sz w:val="22"/>
          <w:szCs w:val="22"/>
        </w:rPr>
        <w:t>]</w:t>
      </w:r>
      <w:r>
        <w:rPr>
          <w:rFonts w:ascii="Calibri" w:eastAsia="Calibri" w:hAnsi="Calibri" w:cs="Calibri"/>
          <w:sz w:val="22"/>
          <w:szCs w:val="22"/>
        </w:rPr>
        <w:t>\</w:t>
      </w:r>
      <w:proofErr w:type="gramEnd"/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1"/>
          <w:sz w:val="22"/>
          <w:szCs w:val="22"/>
        </w:rPr>
        <w:t>&lt;</w:t>
      </w:r>
      <w:r>
        <w:rPr>
          <w:rFonts w:ascii="Calibri" w:eastAsia="Calibri" w:hAnsi="Calibri" w:cs="Calibri"/>
          <w:sz w:val="22"/>
          <w:szCs w:val="22"/>
        </w:rPr>
        <w:t>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d&gt;&lt;/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05C36A07" w14:textId="77777777" w:rsidR="00015AA3" w:rsidRDefault="00000000">
      <w:pPr>
        <w:spacing w:before="1"/>
        <w:ind w:left="1" w:right="35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}</w:t>
      </w:r>
    </w:p>
    <w:p w14:paraId="34C750B5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5D6FF224" w14:textId="77777777" w:rsidR="00015AA3" w:rsidRDefault="00000000">
      <w:pPr>
        <w:ind w:left="1" w:right="213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&lt;/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le&gt;</w:t>
      </w:r>
      <w:r>
        <w:rPr>
          <w:rFonts w:ascii="Calibri" w:eastAsia="Calibri" w:hAnsi="Calibri" w:cs="Calibri"/>
          <w:spacing w:val="2"/>
          <w:sz w:val="22"/>
          <w:szCs w:val="22"/>
        </w:rPr>
        <w:t>"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2AA9265F" w14:textId="77777777" w:rsidR="00015AA3" w:rsidRDefault="00000000">
      <w:pPr>
        <w:spacing w:before="1"/>
        <w:ind w:left="1" w:right="1741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q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i_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proofErr w:type="spellEnd"/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-2"/>
          <w:sz w:val="22"/>
          <w:szCs w:val="22"/>
        </w:rPr>
        <w:t>$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4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;</w:t>
      </w:r>
    </w:p>
    <w:p w14:paraId="3631D571" w14:textId="77777777" w:rsidR="00015AA3" w:rsidRDefault="00015AA3">
      <w:pPr>
        <w:spacing w:before="7" w:line="260" w:lineRule="exact"/>
        <w:rPr>
          <w:sz w:val="26"/>
          <w:szCs w:val="26"/>
        </w:rPr>
      </w:pPr>
    </w:p>
    <w:p w14:paraId="30D61C1B" w14:textId="77777777" w:rsidR="00015AA3" w:rsidRDefault="00000000">
      <w:pPr>
        <w:spacing w:line="250" w:lineRule="auto"/>
        <w:ind w:left="1" w:right="273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 xml:space="preserve">?&gt;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2100F94C" w14:textId="77777777" w:rsidR="00015AA3" w:rsidRDefault="00000000">
      <w:pPr>
        <w:spacing w:before="27"/>
      </w:pPr>
      <w:r>
        <w:pict w14:anchorId="1B958E4F">
          <v:shape id="_x0000_i1036" type="#_x0000_t75" style="width:177pt;height:209.5pt">
            <v:imagedata r:id="rId21" o:title=""/>
          </v:shape>
        </w:pict>
      </w:r>
    </w:p>
    <w:p w14:paraId="3D68A902" w14:textId="77777777" w:rsidR="00015AA3" w:rsidRDefault="00000000">
      <w:pPr>
        <w:spacing w:before="58"/>
        <w:ind w:left="1" w:right="2900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732887BE" w14:textId="77777777" w:rsidR="00015AA3" w:rsidRDefault="00000000">
      <w:pPr>
        <w:spacing w:before="41" w:line="276" w:lineRule="auto"/>
        <w:ind w:left="1" w:right="17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z w:val="22"/>
          <w:szCs w:val="22"/>
        </w:rPr>
        <w:t>Va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ip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lu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ik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z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eleb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hi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as </w:t>
      </w:r>
      <w:proofErr w:type="spellStart"/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(5</w:t>
      </w:r>
      <w:r>
        <w:rPr>
          <w:rFonts w:ascii="Calibri" w:eastAsia="Calibri" w:hAnsi="Calibri" w:cs="Calibri"/>
          <w:sz w:val="22"/>
          <w:szCs w:val="22"/>
        </w:rPr>
        <w:t>0 K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pacing w:val="3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ka </w:t>
      </w:r>
      <w:proofErr w:type="gram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dipindahka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da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disimp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isi</w:t>
      </w:r>
      <w:r>
        <w:rPr>
          <w:rFonts w:ascii="Calibri" w:eastAsia="Calibri" w:hAnsi="Calibri" w:cs="Calibri"/>
          <w:sz w:val="22"/>
          <w:szCs w:val="22"/>
        </w:rPr>
        <w:t>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3"/>
          <w:sz w:val="22"/>
          <w:szCs w:val="22"/>
        </w:rPr>
        <w:t>-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ho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4EC71F1" w14:textId="77777777" w:rsidR="00015AA3" w:rsidRDefault="00015AA3">
      <w:pPr>
        <w:spacing w:before="6" w:line="100" w:lineRule="exact"/>
        <w:rPr>
          <w:sz w:val="10"/>
          <w:szCs w:val="10"/>
        </w:rPr>
      </w:pPr>
    </w:p>
    <w:p w14:paraId="2DDC1660" w14:textId="77777777" w:rsidR="00015AA3" w:rsidRDefault="00015AA3">
      <w:pPr>
        <w:spacing w:line="200" w:lineRule="exact"/>
      </w:pPr>
    </w:p>
    <w:p w14:paraId="6F532309" w14:textId="77777777" w:rsidR="00015AA3" w:rsidRDefault="00000000">
      <w:pPr>
        <w:spacing w:line="277" w:lineRule="auto"/>
        <w:ind w:left="1" w:right="177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enyi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a: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v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am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nk </w:t>
      </w:r>
      <w:proofErr w:type="spellStart"/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</w:t>
      </w:r>
      <w:r>
        <w:rPr>
          <w:rFonts w:ascii="Calibri" w:eastAsia="Calibri" w:hAnsi="Calibri" w:cs="Calibri"/>
          <w:spacing w:val="-1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 di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e.</w:t>
      </w:r>
    </w:p>
    <w:p w14:paraId="6373F904" w14:textId="77777777" w:rsidR="00015AA3" w:rsidRDefault="00015AA3">
      <w:pPr>
        <w:spacing w:before="5" w:line="100" w:lineRule="exact"/>
        <w:rPr>
          <w:sz w:val="10"/>
          <w:szCs w:val="10"/>
        </w:rPr>
      </w:pPr>
    </w:p>
    <w:p w14:paraId="73250C41" w14:textId="77777777" w:rsidR="00015AA3" w:rsidRDefault="00015AA3">
      <w:pPr>
        <w:spacing w:line="200" w:lineRule="exact"/>
      </w:pPr>
    </w:p>
    <w:p w14:paraId="6F5418D7" w14:textId="77777777" w:rsidR="00015AA3" w:rsidRDefault="00000000">
      <w:pPr>
        <w:spacing w:line="276" w:lineRule="auto"/>
        <w:ind w:left="1" w:right="181"/>
        <w:rPr>
          <w:rFonts w:ascii="Calibri" w:eastAsia="Calibri" w:hAnsi="Calibri" w:cs="Calibri"/>
          <w:sz w:val="22"/>
          <w:szCs w:val="22"/>
        </w:rPr>
        <w:sectPr w:rsidR="00015AA3">
          <w:pgSz w:w="11920" w:h="18720"/>
          <w:pgMar w:top="1380" w:right="1220" w:bottom="280" w:left="1680" w:header="720" w:footer="720" w:gutter="0"/>
          <w:cols w:num="2" w:space="720" w:equalWidth="0">
            <w:col w:w="4320" w:space="1027"/>
            <w:col w:w="3673"/>
          </w:cols>
        </w:sectPr>
      </w:pP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enaya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End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is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</w:t>
      </w:r>
      <w:r>
        <w:rPr>
          <w:rFonts w:ascii="Calibri" w:eastAsia="Calibri" w:hAnsi="Calibri" w:cs="Calibri"/>
          <w:spacing w:val="-2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: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5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ip 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rf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 </w:t>
      </w:r>
      <w:r>
        <w:rPr>
          <w:rFonts w:ascii="Calibri" w:eastAsia="Calibri" w:hAnsi="Calibri" w:cs="Calibri"/>
          <w:spacing w:val="2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ar</w:t>
      </w:r>
    </w:p>
    <w:p w14:paraId="0849DA6F" w14:textId="77777777" w:rsidR="00015AA3" w:rsidRDefault="00000000">
      <w:pPr>
        <w:spacing w:before="51" w:line="276" w:lineRule="auto"/>
        <w:ind w:left="481" w:right="4585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lastRenderedPageBreak/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 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 xml:space="preserve">nk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pacing w:val="49"/>
          <w:sz w:val="22"/>
          <w:szCs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eb,  di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nk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ebut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4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di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</w:t>
      </w:r>
      <w:r>
        <w:rPr>
          <w:rFonts w:ascii="Calibri" w:eastAsia="Calibri" w:hAnsi="Calibri" w:cs="Calibri"/>
          <w:spacing w:val="-1"/>
          <w:sz w:val="22"/>
          <w:szCs w:val="22"/>
        </w:rPr>
        <w:t>am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1"/>
          <w:sz w:val="22"/>
          <w:szCs w:val="22"/>
        </w:rPr>
        <w:t>rs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kuta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44D7E36" w14:textId="77777777" w:rsidR="00015AA3" w:rsidRDefault="00015AA3">
      <w:pPr>
        <w:spacing w:before="6" w:line="100" w:lineRule="exact"/>
        <w:rPr>
          <w:sz w:val="10"/>
          <w:szCs w:val="10"/>
        </w:rPr>
      </w:pPr>
    </w:p>
    <w:p w14:paraId="7BEFA5B2" w14:textId="77777777" w:rsidR="00015AA3" w:rsidRDefault="00015AA3">
      <w:pPr>
        <w:spacing w:line="200" w:lineRule="exact"/>
      </w:pPr>
    </w:p>
    <w:p w14:paraId="33B493D4" w14:textId="77777777" w:rsidR="00015AA3" w:rsidRDefault="00000000">
      <w:pPr>
        <w:ind w:left="481" w:right="675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K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SI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MP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LA</w:t>
      </w:r>
      <w:r>
        <w:rPr>
          <w:rFonts w:ascii="Calibri" w:eastAsia="Calibri" w:hAnsi="Calibri" w:cs="Calibri"/>
          <w:b/>
          <w:sz w:val="22"/>
          <w:szCs w:val="22"/>
        </w:rPr>
        <w:t>N:</w:t>
      </w:r>
    </w:p>
    <w:p w14:paraId="3197F0BA" w14:textId="77777777" w:rsidR="00015AA3" w:rsidRDefault="00000000">
      <w:pPr>
        <w:spacing w:before="41" w:line="276" w:lineRule="auto"/>
        <w:ind w:left="481" w:right="45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de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o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uk</w:t>
      </w:r>
      <w:r>
        <w:rPr>
          <w:rFonts w:ascii="Calibri" w:eastAsia="Calibri" w:hAnsi="Calibri" w:cs="Calibri"/>
          <w:spacing w:val="-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emen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emen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eb yang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4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D) </w:t>
      </w:r>
      <w:proofErr w:type="spellStart"/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ku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 xml:space="preserve">ad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 xml:space="preserve">am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ya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RL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ekseku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e </w:t>
      </w:r>
      <w:r>
        <w:rPr>
          <w:rFonts w:ascii="Calibri" w:eastAsia="Calibri" w:hAnsi="Calibri" w:cs="Calibri"/>
          <w:spacing w:val="-2"/>
          <w:sz w:val="22"/>
          <w:szCs w:val="22"/>
        </w:rPr>
        <w:t>(</w:t>
      </w:r>
      <w:proofErr w:type="gram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EL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   I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 xml:space="preserve">,   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pacing w:val="4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AT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 xml:space="preserve">,   </w:t>
      </w:r>
      <w:proofErr w:type="gramEnd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ELE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) 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n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ena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lkan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"/>
          <w:sz w:val="22"/>
          <w:szCs w:val="22"/>
        </w:rPr>
        <w:t>as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nya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el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3"/>
          <w:sz w:val="22"/>
          <w:szCs w:val="22"/>
        </w:rPr>
        <w:t>H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ML</w:t>
      </w:r>
      <w:r>
        <w:rPr>
          <w:rFonts w:ascii="Calibri" w:eastAsia="Calibri" w:hAnsi="Calibri" w:cs="Calibri"/>
          <w:sz w:val="22"/>
          <w:szCs w:val="22"/>
        </w:rPr>
        <w:t xml:space="preserve">.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kelemah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4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ikan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</w:t>
      </w:r>
      <w:proofErr w:type="spellStart"/>
      <w:r>
        <w:rPr>
          <w:rFonts w:ascii="Calibri" w:eastAsia="Calibri" w:hAnsi="Calibri" w:cs="Calibri"/>
          <w:sz w:val="22"/>
          <w:szCs w:val="22"/>
        </w:rPr>
        <w:t>kea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yang 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di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ip</w:t>
      </w:r>
      <w:proofErr w:type="spellEnd"/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es</w:t>
      </w:r>
      <w:proofErr w:type="spellEnd"/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5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em</w:t>
      </w:r>
      <w:r>
        <w:rPr>
          <w:rFonts w:ascii="Calibri" w:eastAsia="Calibri" w:hAnsi="Calibri" w:cs="Calibri"/>
          <w:spacing w:val="-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uh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4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2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ka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ena</w:t>
      </w:r>
      <w:proofErr w:type="spellEnd"/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 xml:space="preserve">t </w:t>
      </w:r>
      <w:proofErr w:type="spellStart"/>
      <w:r>
        <w:rPr>
          <w:rFonts w:ascii="Calibri" w:eastAsia="Calibri" w:hAnsi="Calibri" w:cs="Calibri"/>
          <w:sz w:val="22"/>
          <w:szCs w:val="22"/>
        </w:rPr>
        <w:t>pen</w:t>
      </w:r>
      <w:r>
        <w:rPr>
          <w:rFonts w:ascii="Calibri" w:eastAsia="Calibri" w:hAnsi="Calibri" w:cs="Calibri"/>
          <w:spacing w:val="1"/>
          <w:sz w:val="22"/>
          <w:szCs w:val="22"/>
        </w:rPr>
        <w:t>gg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proofErr w:type="spellEnd"/>
      <w:r>
        <w:rPr>
          <w:rFonts w:ascii="Calibri" w:eastAsia="Calibri" w:hAnsi="Calibri" w:cs="Calibri"/>
          <w:spacing w:val="2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ak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</w:t>
      </w:r>
      <w:r>
        <w:rPr>
          <w:rFonts w:ascii="Calibri" w:eastAsia="Calibri" w:hAnsi="Calibri" w:cs="Calibri"/>
          <w:spacing w:val="-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y</w:t>
      </w:r>
    </w:p>
    <w:sectPr w:rsidR="00015AA3">
      <w:pgSz w:w="11920" w:h="18720"/>
      <w:pgMar w:top="138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01148"/>
    <w:multiLevelType w:val="multilevel"/>
    <w:tmpl w:val="78EED12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903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A3"/>
    <w:rsid w:val="00015AA3"/>
    <w:rsid w:val="007C647C"/>
    <w:rsid w:val="00C9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/>
    <o:shapelayout v:ext="edit">
      <o:idmap v:ext="edit" data="1"/>
    </o:shapelayout>
  </w:shapeDefaults>
  <w:decimalSymbol w:val=","/>
  <w:listSeparator w:val=";"/>
  <w14:docId w14:val="3E64282B"/>
  <w15:docId w15:val="{9716AA40-1D95-44CD-B791-F889766B5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hyperlink" Target="mailto:deij@gmail.com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2021</Words>
  <Characters>11522</Characters>
  <Application>Microsoft Office Word</Application>
  <DocSecurity>0</DocSecurity>
  <Lines>96</Lines>
  <Paragraphs>27</Paragraphs>
  <ScaleCrop>false</ScaleCrop>
  <Company/>
  <LinksUpToDate>false</LinksUpToDate>
  <CharactersWithSpaces>13516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2025-10-22T13:35:00Z</dcterms:created>
  <dcterms:modified xsi:type="dcterms:W3CDTF">2025-10-22T13:35:00Z</dcterms:modified>
</cp:coreProperties>
</file>